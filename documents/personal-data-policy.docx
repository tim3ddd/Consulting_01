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61F3F9" w14:textId="7713A58E" w:rsidR="00530A4D" w:rsidRDefault="00C42F1F" w:rsidP="00530A4D">
      <w:pPr>
        <w:jc w:val="center"/>
        <w:rPr>
          <w:b/>
          <w:bCs/>
          <w:color w:val="000000"/>
          <w:sz w:val="24"/>
          <w:szCs w:val="24"/>
        </w:rPr>
      </w:pPr>
      <w:r w:rsidRPr="00762BA9">
        <w:rPr>
          <w:b/>
          <w:bCs/>
          <w:color w:val="000000"/>
          <w:sz w:val="24"/>
          <w:szCs w:val="24"/>
        </w:rPr>
        <w:t xml:space="preserve">Политика защиты и обработки </w:t>
      </w:r>
    </w:p>
    <w:p w14:paraId="219A3F72" w14:textId="7A83B37B" w:rsidR="00836332" w:rsidRPr="00840C80" w:rsidRDefault="00C42F1F" w:rsidP="00C42F1F">
      <w:pPr>
        <w:jc w:val="center"/>
        <w:rPr>
          <w:sz w:val="24"/>
          <w:szCs w:val="24"/>
        </w:rPr>
      </w:pPr>
      <w:r>
        <w:rPr>
          <w:b/>
          <w:bCs/>
          <w:color w:val="000000"/>
          <w:sz w:val="24"/>
          <w:szCs w:val="24"/>
        </w:rPr>
        <w:t>п</w:t>
      </w:r>
      <w:r w:rsidRPr="00762BA9">
        <w:rPr>
          <w:b/>
          <w:bCs/>
          <w:color w:val="000000"/>
          <w:sz w:val="24"/>
          <w:szCs w:val="24"/>
        </w:rPr>
        <w:t>ерсональных данных</w:t>
      </w:r>
      <w:r w:rsidR="00762BA9" w:rsidRPr="00762BA9">
        <w:rPr>
          <w:sz w:val="24"/>
          <w:szCs w:val="24"/>
        </w:rPr>
        <w:br/>
      </w:r>
    </w:p>
    <w:p w14:paraId="3580C24B" w14:textId="77777777" w:rsidR="00836332" w:rsidRPr="00840C80" w:rsidRDefault="00836332" w:rsidP="00530A4D">
      <w:pPr>
        <w:pStyle w:val="ConsPlusNormal"/>
        <w:jc w:val="center"/>
        <w:rPr>
          <w:rFonts w:ascii="Times New Roman" w:hAnsi="Times New Roman" w:cs="Times New Roman"/>
          <w:sz w:val="24"/>
          <w:szCs w:val="24"/>
        </w:rPr>
      </w:pPr>
      <w:r w:rsidRPr="00840C80">
        <w:rPr>
          <w:rFonts w:ascii="Times New Roman" w:hAnsi="Times New Roman" w:cs="Times New Roman"/>
          <w:b/>
          <w:bCs/>
          <w:sz w:val="24"/>
          <w:szCs w:val="24"/>
        </w:rPr>
        <w:t>1. Общие положения</w:t>
      </w:r>
    </w:p>
    <w:p w14:paraId="29896601" w14:textId="77777777" w:rsidR="00C42F1F" w:rsidRDefault="00C42F1F" w:rsidP="00530A4D">
      <w:pPr>
        <w:pStyle w:val="ConsPlusNormal"/>
        <w:ind w:firstLine="567"/>
        <w:jc w:val="both"/>
        <w:rPr>
          <w:rFonts w:ascii="Times New Roman" w:hAnsi="Times New Roman" w:cs="Times New Roman"/>
          <w:sz w:val="24"/>
          <w:szCs w:val="24"/>
        </w:rPr>
      </w:pPr>
    </w:p>
    <w:p w14:paraId="561C8432" w14:textId="52816135"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1.1. </w:t>
      </w:r>
      <w:proofErr w:type="gramStart"/>
      <w:r w:rsidRPr="00840C80">
        <w:rPr>
          <w:rFonts w:ascii="Times New Roman" w:hAnsi="Times New Roman" w:cs="Times New Roman"/>
          <w:sz w:val="24"/>
          <w:szCs w:val="24"/>
        </w:rPr>
        <w:t>Настоящая Политика в отношении</w:t>
      </w:r>
      <w:r w:rsidR="00762BA9">
        <w:rPr>
          <w:rFonts w:ascii="Times New Roman" w:hAnsi="Times New Roman" w:cs="Times New Roman"/>
          <w:sz w:val="24"/>
          <w:szCs w:val="24"/>
        </w:rPr>
        <w:t xml:space="preserve"> защиты и</w:t>
      </w:r>
      <w:r w:rsidRPr="00840C80">
        <w:rPr>
          <w:rFonts w:ascii="Times New Roman" w:hAnsi="Times New Roman" w:cs="Times New Roman"/>
          <w:sz w:val="24"/>
          <w:szCs w:val="24"/>
        </w:rPr>
        <w:t xml:space="preserve"> обработки персональных данных (далее </w:t>
      </w:r>
      <w:r w:rsidR="00C42F1F">
        <w:rPr>
          <w:rFonts w:ascii="Times New Roman" w:hAnsi="Times New Roman" w:cs="Times New Roman"/>
          <w:sz w:val="24"/>
          <w:szCs w:val="24"/>
        </w:rPr>
        <w:t>–</w:t>
      </w:r>
      <w:r w:rsidRPr="00840C80">
        <w:rPr>
          <w:rFonts w:ascii="Times New Roman" w:hAnsi="Times New Roman" w:cs="Times New Roman"/>
          <w:sz w:val="24"/>
          <w:szCs w:val="24"/>
        </w:rPr>
        <w:t xml:space="preserve"> </w:t>
      </w:r>
      <w:r w:rsidR="00C42F1F">
        <w:rPr>
          <w:rFonts w:ascii="Times New Roman" w:hAnsi="Times New Roman" w:cs="Times New Roman"/>
          <w:sz w:val="24"/>
          <w:szCs w:val="24"/>
        </w:rPr>
        <w:t>«</w:t>
      </w:r>
      <w:r w:rsidRPr="00840C80">
        <w:rPr>
          <w:rFonts w:ascii="Times New Roman" w:hAnsi="Times New Roman" w:cs="Times New Roman"/>
          <w:sz w:val="24"/>
          <w:szCs w:val="24"/>
        </w:rPr>
        <w:t>Политика</w:t>
      </w:r>
      <w:r w:rsidR="00C42F1F">
        <w:rPr>
          <w:rFonts w:ascii="Times New Roman" w:hAnsi="Times New Roman" w:cs="Times New Roman"/>
          <w:sz w:val="24"/>
          <w:szCs w:val="24"/>
        </w:rPr>
        <w:t>»</w:t>
      </w:r>
      <w:r w:rsidRPr="00840C80">
        <w:rPr>
          <w:rFonts w:ascii="Times New Roman" w:hAnsi="Times New Roman" w:cs="Times New Roman"/>
          <w:sz w:val="24"/>
          <w:szCs w:val="24"/>
        </w:rPr>
        <w:t xml:space="preserve">) разработана во исполнение требований </w:t>
      </w:r>
      <w:hyperlink r:id="rId8" w:tooltip="Федеральный закон от 27.07.2006 N 152-ФЗ (ред. от 14.07.2022) &quot;О персональных данных&quot; (с изм. и доп., вступ. в силу с 01.03.2023){КонсультантПлюс}" w:history="1">
        <w:r w:rsidRPr="00840C80">
          <w:rPr>
            <w:rFonts w:ascii="Times New Roman" w:hAnsi="Times New Roman" w:cs="Times New Roman"/>
            <w:sz w:val="24"/>
            <w:szCs w:val="24"/>
          </w:rPr>
          <w:t>п. 2 ч. 1 ст. 18.1</w:t>
        </w:r>
      </w:hyperlink>
      <w:r w:rsidRPr="00840C80">
        <w:rPr>
          <w:rFonts w:ascii="Times New Roman" w:hAnsi="Times New Roman" w:cs="Times New Roman"/>
          <w:sz w:val="24"/>
          <w:szCs w:val="24"/>
        </w:rPr>
        <w:t xml:space="preserve"> Федерального</w:t>
      </w:r>
      <w:r w:rsidR="00530A4D">
        <w:rPr>
          <w:rFonts w:ascii="Times New Roman" w:hAnsi="Times New Roman" w:cs="Times New Roman"/>
          <w:sz w:val="24"/>
          <w:szCs w:val="24"/>
        </w:rPr>
        <w:t xml:space="preserve"> закона от 27.07.2006 № 152-ФЗ «</w:t>
      </w:r>
      <w:r w:rsidRPr="00840C80">
        <w:rPr>
          <w:rFonts w:ascii="Times New Roman" w:hAnsi="Times New Roman" w:cs="Times New Roman"/>
          <w:sz w:val="24"/>
          <w:szCs w:val="24"/>
        </w:rPr>
        <w:t>О персональных данных</w:t>
      </w:r>
      <w:r w:rsidR="00530A4D">
        <w:rPr>
          <w:rFonts w:ascii="Times New Roman" w:hAnsi="Times New Roman" w:cs="Times New Roman"/>
          <w:sz w:val="24"/>
          <w:szCs w:val="24"/>
        </w:rPr>
        <w:t>»</w:t>
      </w:r>
      <w:r w:rsidRPr="00840C80">
        <w:rPr>
          <w:rFonts w:ascii="Times New Roman" w:hAnsi="Times New Roman" w:cs="Times New Roman"/>
          <w:sz w:val="24"/>
          <w:szCs w:val="24"/>
        </w:rPr>
        <w:t xml:space="preserve"> (далее - Закон о персональных данных) в целях обеспечения защиты прав и свобод человека и гражданина при обработке его персональных данных, в том числе защиты прав на неприкосновенность частной жизни, личную и</w:t>
      </w:r>
      <w:proofErr w:type="gramEnd"/>
      <w:r w:rsidRPr="00840C80">
        <w:rPr>
          <w:rFonts w:ascii="Times New Roman" w:hAnsi="Times New Roman" w:cs="Times New Roman"/>
          <w:sz w:val="24"/>
          <w:szCs w:val="24"/>
        </w:rPr>
        <w:t xml:space="preserve"> семейную тайну.</w:t>
      </w:r>
    </w:p>
    <w:p w14:paraId="1F0863AF" w14:textId="2550DDBB"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1.2. Политика действует в отношении всех персональных данных, которые обрабатывает </w:t>
      </w:r>
      <w:r w:rsidR="00762BA9">
        <w:rPr>
          <w:rFonts w:ascii="Times New Roman" w:hAnsi="Times New Roman" w:cs="Times New Roman"/>
          <w:sz w:val="24"/>
          <w:szCs w:val="24"/>
        </w:rPr>
        <w:t>Индивидуальный п</w:t>
      </w:r>
      <w:r w:rsidR="00762BA9" w:rsidRPr="00762BA9">
        <w:rPr>
          <w:rFonts w:ascii="Times New Roman" w:hAnsi="Times New Roman" w:cs="Times New Roman"/>
          <w:sz w:val="24"/>
          <w:szCs w:val="24"/>
        </w:rPr>
        <w:t xml:space="preserve">редприниматель </w:t>
      </w:r>
      <w:r w:rsidR="00530A4D">
        <w:rPr>
          <w:rFonts w:ascii="Times New Roman" w:hAnsi="Times New Roman" w:cs="Times New Roman"/>
          <w:sz w:val="24"/>
          <w:szCs w:val="24"/>
        </w:rPr>
        <w:t>Наумов Тимур Анатольевич</w:t>
      </w:r>
      <w:r w:rsidR="00694EA2">
        <w:rPr>
          <w:rFonts w:ascii="Times New Roman" w:hAnsi="Times New Roman" w:cs="Times New Roman"/>
          <w:sz w:val="24"/>
          <w:szCs w:val="24"/>
        </w:rPr>
        <w:t xml:space="preserve">, ИНН </w:t>
      </w:r>
      <w:r w:rsidR="00530A4D" w:rsidRPr="00530A4D">
        <w:rPr>
          <w:rFonts w:ascii="Times New Roman" w:hAnsi="Times New Roman" w:cs="Times New Roman"/>
          <w:sz w:val="24"/>
          <w:szCs w:val="24"/>
        </w:rPr>
        <w:t>331104361547</w:t>
      </w:r>
      <w:r w:rsidR="00694EA2">
        <w:rPr>
          <w:rFonts w:ascii="Times New Roman" w:hAnsi="Times New Roman" w:cs="Times New Roman"/>
          <w:sz w:val="24"/>
          <w:szCs w:val="24"/>
        </w:rPr>
        <w:t xml:space="preserve">, ОГРНИП </w:t>
      </w:r>
      <w:r w:rsidR="00530A4D" w:rsidRPr="00530A4D">
        <w:rPr>
          <w:rFonts w:ascii="Times New Roman" w:hAnsi="Times New Roman" w:cs="Times New Roman"/>
          <w:sz w:val="24"/>
          <w:szCs w:val="24"/>
        </w:rPr>
        <w:t xml:space="preserve">319774600072051 </w:t>
      </w:r>
      <w:r w:rsidR="00694EA2">
        <w:rPr>
          <w:rFonts w:ascii="Times New Roman" w:hAnsi="Times New Roman" w:cs="Times New Roman"/>
          <w:sz w:val="24"/>
          <w:szCs w:val="24"/>
        </w:rPr>
        <w:t xml:space="preserve">(далее </w:t>
      </w:r>
      <w:r w:rsidR="00C42F1F">
        <w:rPr>
          <w:rFonts w:ascii="Times New Roman" w:hAnsi="Times New Roman" w:cs="Times New Roman"/>
          <w:sz w:val="24"/>
          <w:szCs w:val="24"/>
        </w:rPr>
        <w:t>–</w:t>
      </w:r>
      <w:r w:rsidR="00694EA2">
        <w:rPr>
          <w:rFonts w:ascii="Times New Roman" w:hAnsi="Times New Roman" w:cs="Times New Roman"/>
          <w:sz w:val="24"/>
          <w:szCs w:val="24"/>
        </w:rPr>
        <w:t xml:space="preserve"> </w:t>
      </w:r>
      <w:r w:rsidR="00C42F1F">
        <w:rPr>
          <w:rFonts w:ascii="Times New Roman" w:hAnsi="Times New Roman" w:cs="Times New Roman"/>
          <w:sz w:val="24"/>
          <w:szCs w:val="24"/>
        </w:rPr>
        <w:t>«</w:t>
      </w:r>
      <w:r w:rsidR="00694EA2">
        <w:rPr>
          <w:rFonts w:ascii="Times New Roman" w:hAnsi="Times New Roman" w:cs="Times New Roman"/>
          <w:sz w:val="24"/>
          <w:szCs w:val="24"/>
        </w:rPr>
        <w:t>Оператор</w:t>
      </w:r>
      <w:r w:rsidR="00C42F1F">
        <w:rPr>
          <w:rFonts w:ascii="Times New Roman" w:hAnsi="Times New Roman" w:cs="Times New Roman"/>
          <w:sz w:val="24"/>
          <w:szCs w:val="24"/>
        </w:rPr>
        <w:t>»</w:t>
      </w:r>
      <w:r w:rsidR="00694EA2">
        <w:rPr>
          <w:rFonts w:ascii="Times New Roman" w:hAnsi="Times New Roman" w:cs="Times New Roman"/>
          <w:sz w:val="24"/>
          <w:szCs w:val="24"/>
        </w:rPr>
        <w:t xml:space="preserve">, ИП </w:t>
      </w:r>
      <w:r w:rsidR="00530A4D">
        <w:rPr>
          <w:rFonts w:ascii="Times New Roman" w:hAnsi="Times New Roman" w:cs="Times New Roman"/>
          <w:sz w:val="24"/>
          <w:szCs w:val="24"/>
        </w:rPr>
        <w:t>Наумов Т.А</w:t>
      </w:r>
      <w:r w:rsidR="00694EA2">
        <w:rPr>
          <w:rFonts w:ascii="Times New Roman" w:hAnsi="Times New Roman" w:cs="Times New Roman"/>
          <w:sz w:val="24"/>
          <w:szCs w:val="24"/>
        </w:rPr>
        <w:t>.</w:t>
      </w:r>
      <w:r w:rsidRPr="00840C80">
        <w:rPr>
          <w:rFonts w:ascii="Times New Roman" w:hAnsi="Times New Roman" w:cs="Times New Roman"/>
          <w:sz w:val="24"/>
          <w:szCs w:val="24"/>
        </w:rPr>
        <w:t>).</w:t>
      </w:r>
    </w:p>
    <w:p w14:paraId="1FE4EB2C"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1.3. Политика распространяется на отношения в области обработки персональных данных, возникшие у Оператора как до, так и после утверждения настоящей Политики.</w:t>
      </w:r>
    </w:p>
    <w:p w14:paraId="2C1EAC1C" w14:textId="05BD2C60"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1.4. Во исполнение требований </w:t>
      </w:r>
      <w:hyperlink r:id="rId9" w:tooltip="Федеральный закон от 27.07.2006 N 152-ФЗ (ред. от 14.07.2022) &quot;О персональных данных&quot; (с изм. и доп., вступ. в силу с 01.03.2023){КонсультантПлюс}" w:history="1">
        <w:r w:rsidRPr="00840C80">
          <w:rPr>
            <w:rFonts w:ascii="Times New Roman" w:hAnsi="Times New Roman" w:cs="Times New Roman"/>
            <w:sz w:val="24"/>
            <w:szCs w:val="24"/>
          </w:rPr>
          <w:t>ч. 2 ст. 18.1</w:t>
        </w:r>
      </w:hyperlink>
      <w:r w:rsidRPr="00840C80">
        <w:rPr>
          <w:rFonts w:ascii="Times New Roman" w:hAnsi="Times New Roman" w:cs="Times New Roman"/>
          <w:sz w:val="24"/>
          <w:szCs w:val="24"/>
        </w:rPr>
        <w:t xml:space="preserve"> Закона о персональных данных настоящая Политика публикуется в свободном доступе в информационно-телекоммуникационной сети Интернет на сайте Оператора</w:t>
      </w:r>
      <w:r w:rsidR="00C42F1F">
        <w:rPr>
          <w:rFonts w:ascii="Times New Roman" w:hAnsi="Times New Roman" w:cs="Times New Roman"/>
          <w:sz w:val="24"/>
          <w:szCs w:val="24"/>
        </w:rPr>
        <w:t xml:space="preserve"> </w:t>
      </w:r>
      <w:hyperlink r:id="rId10" w:history="1">
        <w:r w:rsidR="00C42F1F">
          <w:rPr>
            <w:rStyle w:val="a6"/>
            <w:rFonts w:ascii="Times New Roman" w:hAnsi="Times New Roman" w:cs="Times New Roman"/>
            <w:sz w:val="24"/>
            <w:szCs w:val="24"/>
          </w:rPr>
          <w:t>https://millionairesuniverse.online/</w:t>
        </w:r>
      </w:hyperlink>
      <w:r w:rsidRPr="00840C80">
        <w:rPr>
          <w:rFonts w:ascii="Times New Roman" w:hAnsi="Times New Roman" w:cs="Times New Roman"/>
          <w:sz w:val="24"/>
          <w:szCs w:val="24"/>
        </w:rPr>
        <w:t>.</w:t>
      </w:r>
    </w:p>
    <w:p w14:paraId="61988973" w14:textId="77777777" w:rsidR="00836332" w:rsidRPr="00840C80" w:rsidRDefault="00836332" w:rsidP="00530A4D">
      <w:pPr>
        <w:pStyle w:val="ConsPlusNormal"/>
        <w:ind w:firstLine="567"/>
        <w:jc w:val="both"/>
        <w:rPr>
          <w:rFonts w:ascii="Times New Roman" w:hAnsi="Times New Roman" w:cs="Times New Roman"/>
          <w:sz w:val="24"/>
          <w:szCs w:val="24"/>
        </w:rPr>
      </w:pPr>
      <w:bookmarkStart w:id="0" w:name="_Hlk139305455"/>
      <w:r w:rsidRPr="00840C80">
        <w:rPr>
          <w:rFonts w:ascii="Times New Roman" w:hAnsi="Times New Roman" w:cs="Times New Roman"/>
          <w:sz w:val="24"/>
          <w:szCs w:val="24"/>
        </w:rPr>
        <w:t>1.5. Основные понятия, используемые в Политике:</w:t>
      </w:r>
    </w:p>
    <w:p w14:paraId="33DDD945" w14:textId="53F5D812"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b/>
          <w:bCs/>
          <w:sz w:val="24"/>
          <w:szCs w:val="24"/>
        </w:rPr>
        <w:t>персональные данные</w:t>
      </w:r>
      <w:r w:rsidRPr="00840C80">
        <w:rPr>
          <w:rFonts w:ascii="Times New Roman" w:hAnsi="Times New Roman" w:cs="Times New Roman"/>
          <w:sz w:val="24"/>
          <w:szCs w:val="24"/>
        </w:rPr>
        <w:t xml:space="preserve"> </w:t>
      </w:r>
      <w:r w:rsidR="00C42F1F">
        <w:rPr>
          <w:rFonts w:ascii="Times New Roman" w:hAnsi="Times New Roman" w:cs="Times New Roman"/>
          <w:sz w:val="24"/>
          <w:szCs w:val="24"/>
        </w:rPr>
        <w:t>–</w:t>
      </w:r>
      <w:r w:rsidRPr="00840C80">
        <w:rPr>
          <w:rFonts w:ascii="Times New Roman" w:hAnsi="Times New Roman" w:cs="Times New Roman"/>
          <w:sz w:val="24"/>
          <w:szCs w:val="24"/>
        </w:rPr>
        <w:t xml:space="preserve"> любая информация, относящаяся к прямо или косвенно определенному или определяемому физическому лицу (субъекту персональных данных);</w:t>
      </w:r>
    </w:p>
    <w:p w14:paraId="60E4F365" w14:textId="26A2A75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b/>
          <w:bCs/>
          <w:sz w:val="24"/>
          <w:szCs w:val="24"/>
        </w:rPr>
        <w:t>оператор персональных данных (оператор)</w:t>
      </w:r>
      <w:r w:rsidRPr="00840C80">
        <w:rPr>
          <w:rFonts w:ascii="Times New Roman" w:hAnsi="Times New Roman" w:cs="Times New Roman"/>
          <w:sz w:val="24"/>
          <w:szCs w:val="24"/>
        </w:rPr>
        <w:t xml:space="preserve"> </w:t>
      </w:r>
      <w:r w:rsidR="00C42F1F">
        <w:rPr>
          <w:rFonts w:ascii="Times New Roman" w:hAnsi="Times New Roman" w:cs="Times New Roman"/>
          <w:sz w:val="24"/>
          <w:szCs w:val="24"/>
        </w:rPr>
        <w:t>–</w:t>
      </w:r>
      <w:r w:rsidRPr="00840C80">
        <w:rPr>
          <w:rFonts w:ascii="Times New Roman" w:hAnsi="Times New Roman" w:cs="Times New Roman"/>
          <w:sz w:val="24"/>
          <w:szCs w:val="24"/>
        </w:rPr>
        <w:t xml:space="preserve">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4A5A66E5" w14:textId="59927DE8"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b/>
          <w:bCs/>
          <w:sz w:val="24"/>
          <w:szCs w:val="24"/>
        </w:rPr>
        <w:t>обработка персональных данных</w:t>
      </w:r>
      <w:r w:rsidRPr="00840C80">
        <w:rPr>
          <w:rFonts w:ascii="Times New Roman" w:hAnsi="Times New Roman" w:cs="Times New Roman"/>
          <w:sz w:val="24"/>
          <w:szCs w:val="24"/>
        </w:rPr>
        <w:t xml:space="preserve"> </w:t>
      </w:r>
      <w:r w:rsidR="00C42F1F">
        <w:rPr>
          <w:rFonts w:ascii="Times New Roman" w:hAnsi="Times New Roman" w:cs="Times New Roman"/>
          <w:sz w:val="24"/>
          <w:szCs w:val="24"/>
        </w:rPr>
        <w:t>–</w:t>
      </w:r>
      <w:r w:rsidRPr="00840C80">
        <w:rPr>
          <w:rFonts w:ascii="Times New Roman" w:hAnsi="Times New Roman" w:cs="Times New Roman"/>
          <w:sz w:val="24"/>
          <w:szCs w:val="24"/>
        </w:rPr>
        <w:t xml:space="preserve"> любое действие (операция) или совокупность действий (операций) с персональными данными, совершаемых с использованием средств автоматизации или без их использования. Обработка персональных данных включает в себя в том числе:</w:t>
      </w:r>
    </w:p>
    <w:p w14:paraId="092A4D0A"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сбор;</w:t>
      </w:r>
    </w:p>
    <w:p w14:paraId="36DA370D"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запись;</w:t>
      </w:r>
    </w:p>
    <w:p w14:paraId="6C7EACF6"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систематизацию;</w:t>
      </w:r>
    </w:p>
    <w:p w14:paraId="52BE3EE5"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накопление;</w:t>
      </w:r>
    </w:p>
    <w:p w14:paraId="677FB5D3"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хранение;</w:t>
      </w:r>
    </w:p>
    <w:p w14:paraId="296F494E"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уточнение (обновление, изменение);</w:t>
      </w:r>
    </w:p>
    <w:p w14:paraId="2D5BED29"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извлечение;</w:t>
      </w:r>
    </w:p>
    <w:p w14:paraId="3AA5FDBC"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использование;</w:t>
      </w:r>
    </w:p>
    <w:p w14:paraId="0D03E5D9"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передачу (распространение, предоставление, доступ);</w:t>
      </w:r>
    </w:p>
    <w:p w14:paraId="6995736C"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обезличивание;</w:t>
      </w:r>
    </w:p>
    <w:p w14:paraId="2579DBEA"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блокирование;</w:t>
      </w:r>
    </w:p>
    <w:p w14:paraId="4EF66624"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удаление;</w:t>
      </w:r>
    </w:p>
    <w:p w14:paraId="5DB94D84" w14:textId="77777777" w:rsidR="00836332" w:rsidRPr="00840C80" w:rsidRDefault="00836332" w:rsidP="00530A4D">
      <w:pPr>
        <w:pStyle w:val="ConsPlusNormal"/>
        <w:numPr>
          <w:ilvl w:val="0"/>
          <w:numId w:val="1"/>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уничтожение;</w:t>
      </w:r>
    </w:p>
    <w:p w14:paraId="28DFA403" w14:textId="4EFFBA23"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b/>
          <w:bCs/>
          <w:sz w:val="24"/>
          <w:szCs w:val="24"/>
        </w:rPr>
        <w:t>автоматизированная обработка персональных данных</w:t>
      </w:r>
      <w:r w:rsidRPr="00840C80">
        <w:rPr>
          <w:rFonts w:ascii="Times New Roman" w:hAnsi="Times New Roman" w:cs="Times New Roman"/>
          <w:sz w:val="24"/>
          <w:szCs w:val="24"/>
        </w:rPr>
        <w:t xml:space="preserve"> </w:t>
      </w:r>
      <w:r w:rsidR="00C42F1F">
        <w:rPr>
          <w:rFonts w:ascii="Times New Roman" w:hAnsi="Times New Roman" w:cs="Times New Roman"/>
          <w:sz w:val="24"/>
          <w:szCs w:val="24"/>
        </w:rPr>
        <w:t>–</w:t>
      </w:r>
      <w:r w:rsidRPr="00840C80">
        <w:rPr>
          <w:rFonts w:ascii="Times New Roman" w:hAnsi="Times New Roman" w:cs="Times New Roman"/>
          <w:sz w:val="24"/>
          <w:szCs w:val="24"/>
        </w:rPr>
        <w:t xml:space="preserve"> обработка персональных данных с помощью средств вычислительной техники;</w:t>
      </w:r>
    </w:p>
    <w:p w14:paraId="26A3BF83" w14:textId="1CC79980"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b/>
          <w:bCs/>
          <w:sz w:val="24"/>
          <w:szCs w:val="24"/>
        </w:rPr>
        <w:t>распространение персональных данных</w:t>
      </w:r>
      <w:r w:rsidRPr="00840C80">
        <w:rPr>
          <w:rFonts w:ascii="Times New Roman" w:hAnsi="Times New Roman" w:cs="Times New Roman"/>
          <w:sz w:val="24"/>
          <w:szCs w:val="24"/>
        </w:rPr>
        <w:t xml:space="preserve"> </w:t>
      </w:r>
      <w:r w:rsidR="00C42F1F">
        <w:rPr>
          <w:rFonts w:ascii="Times New Roman" w:hAnsi="Times New Roman" w:cs="Times New Roman"/>
          <w:sz w:val="24"/>
          <w:szCs w:val="24"/>
        </w:rPr>
        <w:t>–</w:t>
      </w:r>
      <w:r w:rsidRPr="00840C80">
        <w:rPr>
          <w:rFonts w:ascii="Times New Roman" w:hAnsi="Times New Roman" w:cs="Times New Roman"/>
          <w:sz w:val="24"/>
          <w:szCs w:val="24"/>
        </w:rPr>
        <w:t xml:space="preserve"> действия, направленные на раскрытие персональных данных неопределенному кругу лиц;</w:t>
      </w:r>
    </w:p>
    <w:p w14:paraId="72F6D5CF" w14:textId="7C85629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b/>
          <w:bCs/>
          <w:sz w:val="24"/>
          <w:szCs w:val="24"/>
        </w:rPr>
        <w:t>предоставление персональных данных</w:t>
      </w:r>
      <w:r w:rsidRPr="00840C80">
        <w:rPr>
          <w:rFonts w:ascii="Times New Roman" w:hAnsi="Times New Roman" w:cs="Times New Roman"/>
          <w:sz w:val="24"/>
          <w:szCs w:val="24"/>
        </w:rPr>
        <w:t xml:space="preserve"> </w:t>
      </w:r>
      <w:r w:rsidR="00C42F1F">
        <w:rPr>
          <w:rFonts w:ascii="Times New Roman" w:hAnsi="Times New Roman" w:cs="Times New Roman"/>
          <w:sz w:val="24"/>
          <w:szCs w:val="24"/>
        </w:rPr>
        <w:t>–</w:t>
      </w:r>
      <w:r w:rsidRPr="00840C80">
        <w:rPr>
          <w:rFonts w:ascii="Times New Roman" w:hAnsi="Times New Roman" w:cs="Times New Roman"/>
          <w:sz w:val="24"/>
          <w:szCs w:val="24"/>
        </w:rPr>
        <w:t xml:space="preserve"> действия, направленные на раскрытие </w:t>
      </w:r>
      <w:r w:rsidRPr="00840C80">
        <w:rPr>
          <w:rFonts w:ascii="Times New Roman" w:hAnsi="Times New Roman" w:cs="Times New Roman"/>
          <w:sz w:val="24"/>
          <w:szCs w:val="24"/>
        </w:rPr>
        <w:lastRenderedPageBreak/>
        <w:t>персональных данных определенному лицу или определенному кругу лиц;</w:t>
      </w:r>
    </w:p>
    <w:p w14:paraId="02756282" w14:textId="7138693E"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b/>
          <w:bCs/>
          <w:sz w:val="24"/>
          <w:szCs w:val="24"/>
        </w:rPr>
        <w:t>блокирование персональных данных</w:t>
      </w:r>
      <w:r w:rsidRPr="00840C80">
        <w:rPr>
          <w:rFonts w:ascii="Times New Roman" w:hAnsi="Times New Roman" w:cs="Times New Roman"/>
          <w:sz w:val="24"/>
          <w:szCs w:val="24"/>
        </w:rPr>
        <w:t xml:space="preserve"> </w:t>
      </w:r>
      <w:r w:rsidR="00C42F1F">
        <w:rPr>
          <w:rFonts w:ascii="Times New Roman" w:hAnsi="Times New Roman" w:cs="Times New Roman"/>
          <w:sz w:val="24"/>
          <w:szCs w:val="24"/>
        </w:rPr>
        <w:t>–</w:t>
      </w:r>
      <w:r w:rsidRPr="00840C80">
        <w:rPr>
          <w:rFonts w:ascii="Times New Roman" w:hAnsi="Times New Roman" w:cs="Times New Roman"/>
          <w:sz w:val="24"/>
          <w:szCs w:val="24"/>
        </w:rPr>
        <w:t xml:space="preserve"> временное прекращение обработки персональных данных (за исключением случаев, если обработка необходима для уточнения персональных данных);</w:t>
      </w:r>
    </w:p>
    <w:p w14:paraId="2BBE6AA1" w14:textId="389D16E2"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b/>
          <w:bCs/>
          <w:sz w:val="24"/>
          <w:szCs w:val="24"/>
        </w:rPr>
        <w:t>уничтожение персональных данных</w:t>
      </w:r>
      <w:r w:rsidRPr="00840C80">
        <w:rPr>
          <w:rFonts w:ascii="Times New Roman" w:hAnsi="Times New Roman" w:cs="Times New Roman"/>
          <w:sz w:val="24"/>
          <w:szCs w:val="24"/>
        </w:rPr>
        <w:t xml:space="preserve"> </w:t>
      </w:r>
      <w:r w:rsidR="00C42F1F">
        <w:rPr>
          <w:rFonts w:ascii="Times New Roman" w:hAnsi="Times New Roman" w:cs="Times New Roman"/>
          <w:sz w:val="24"/>
          <w:szCs w:val="24"/>
        </w:rPr>
        <w:t>–</w:t>
      </w:r>
      <w:r w:rsidRPr="00840C80">
        <w:rPr>
          <w:rFonts w:ascii="Times New Roman" w:hAnsi="Times New Roman" w:cs="Times New Roman"/>
          <w:sz w:val="24"/>
          <w:szCs w:val="24"/>
        </w:rPr>
        <w:t xml:space="preserve"> действия, в результате которых становится невозможным восстановить содержание персональных данных в информационной системе персональных данных и (или)</w:t>
      </w:r>
      <w:bookmarkStart w:id="1" w:name="_Hlk139305495"/>
      <w:bookmarkEnd w:id="0"/>
      <w:r w:rsidRPr="00840C80">
        <w:rPr>
          <w:rFonts w:ascii="Times New Roman" w:hAnsi="Times New Roman" w:cs="Times New Roman"/>
          <w:sz w:val="24"/>
          <w:szCs w:val="24"/>
        </w:rPr>
        <w:t xml:space="preserve"> в результате которых уничтожаются материальные носители персональных данных;</w:t>
      </w:r>
    </w:p>
    <w:p w14:paraId="430D7D00" w14:textId="4840BFAF"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b/>
          <w:bCs/>
          <w:sz w:val="24"/>
          <w:szCs w:val="24"/>
        </w:rPr>
        <w:t>обезличивание персональных данных</w:t>
      </w:r>
      <w:r w:rsidRPr="00840C80">
        <w:rPr>
          <w:rFonts w:ascii="Times New Roman" w:hAnsi="Times New Roman" w:cs="Times New Roman"/>
          <w:sz w:val="24"/>
          <w:szCs w:val="24"/>
        </w:rPr>
        <w:t xml:space="preserve"> </w:t>
      </w:r>
      <w:r w:rsidR="00C42F1F">
        <w:rPr>
          <w:rFonts w:ascii="Times New Roman" w:hAnsi="Times New Roman" w:cs="Times New Roman"/>
          <w:sz w:val="24"/>
          <w:szCs w:val="24"/>
        </w:rPr>
        <w:t>–</w:t>
      </w:r>
      <w:r w:rsidRPr="00840C80">
        <w:rPr>
          <w:rFonts w:ascii="Times New Roman" w:hAnsi="Times New Roman" w:cs="Times New Roman"/>
          <w:sz w:val="24"/>
          <w:szCs w:val="24"/>
        </w:rPr>
        <w:t xml:space="preserve">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14:paraId="77815305" w14:textId="76A0EE10"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b/>
          <w:bCs/>
          <w:sz w:val="24"/>
          <w:szCs w:val="24"/>
        </w:rPr>
        <w:t>информационная система персональных данных</w:t>
      </w:r>
      <w:r w:rsidRPr="00840C80">
        <w:rPr>
          <w:rFonts w:ascii="Times New Roman" w:hAnsi="Times New Roman" w:cs="Times New Roman"/>
          <w:sz w:val="24"/>
          <w:szCs w:val="24"/>
        </w:rPr>
        <w:t xml:space="preserve"> </w:t>
      </w:r>
      <w:r w:rsidR="00C42F1F">
        <w:rPr>
          <w:rFonts w:ascii="Times New Roman" w:hAnsi="Times New Roman" w:cs="Times New Roman"/>
          <w:sz w:val="24"/>
          <w:szCs w:val="24"/>
        </w:rPr>
        <w:t>–</w:t>
      </w:r>
      <w:r w:rsidRPr="00840C80">
        <w:rPr>
          <w:rFonts w:ascii="Times New Roman" w:hAnsi="Times New Roman" w:cs="Times New Roman"/>
          <w:sz w:val="24"/>
          <w:szCs w:val="24"/>
        </w:rPr>
        <w:t xml:space="preserve">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375AE7D8"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1.6. Основные права и обязанности Оператора.</w:t>
      </w:r>
    </w:p>
    <w:p w14:paraId="357D1B37"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1.6.1. Оператор имеет право:</w:t>
      </w:r>
    </w:p>
    <w:p w14:paraId="37189F29" w14:textId="41C6F79C" w:rsidR="00C42F1F" w:rsidRDefault="00C42F1F" w:rsidP="00C42F1F">
      <w:pPr>
        <w:pStyle w:val="ConsPlusNormal"/>
        <w:numPr>
          <w:ilvl w:val="0"/>
          <w:numId w:val="22"/>
        </w:numPr>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 xml:space="preserve">самостоятельно определять состав и перечень мер, необходимых и достаточных для обеспечения выполнения обязанностей, предусмотренных </w:t>
      </w:r>
      <w:hyperlink r:id="rId11" w:tooltip="Федеральный закон от 27.07.2006 N 152-ФЗ (ред. от 14.07.2022) &quot;О персональных данных&quot; (с изм. и доп., вступ. в силу с 01.03.2023){КонсультантПлюс}" w:history="1">
        <w:r w:rsidR="00836332" w:rsidRPr="00840C80">
          <w:rPr>
            <w:rFonts w:ascii="Times New Roman" w:hAnsi="Times New Roman" w:cs="Times New Roman"/>
            <w:sz w:val="24"/>
            <w:szCs w:val="24"/>
          </w:rPr>
          <w:t>Законом</w:t>
        </w:r>
      </w:hyperlink>
      <w:r w:rsidR="00836332" w:rsidRPr="00840C80">
        <w:rPr>
          <w:rFonts w:ascii="Times New Roman" w:hAnsi="Times New Roman" w:cs="Times New Roman"/>
          <w:sz w:val="24"/>
          <w:szCs w:val="24"/>
        </w:rPr>
        <w:t xml:space="preserve">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313CAFAE" w14:textId="0915E362" w:rsidR="00C42F1F" w:rsidRDefault="00C42F1F" w:rsidP="00C42F1F">
      <w:pPr>
        <w:pStyle w:val="ConsPlusNormal"/>
        <w:numPr>
          <w:ilvl w:val="0"/>
          <w:numId w:val="22"/>
        </w:numPr>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C42F1F">
        <w:rPr>
          <w:rFonts w:ascii="Times New Roman" w:hAnsi="Times New Roman" w:cs="Times New Roman"/>
          <w:sz w:val="24"/>
          <w:szCs w:val="24"/>
        </w:rPr>
        <w:t xml:space="preserve">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w:t>
      </w:r>
      <w:hyperlink r:id="rId12" w:tooltip="Федеральный закон от 27.07.2006 N 152-ФЗ (ред. от 14.07.2022) &quot;О персональных данных&quot; (с изм. и доп., вступ. в силу с 01.03.2023){КонсультантПлюс}" w:history="1">
        <w:r w:rsidR="00836332" w:rsidRPr="00C42F1F">
          <w:rPr>
            <w:rFonts w:ascii="Times New Roman" w:hAnsi="Times New Roman" w:cs="Times New Roman"/>
            <w:sz w:val="24"/>
            <w:szCs w:val="24"/>
          </w:rPr>
          <w:t>Законом</w:t>
        </w:r>
      </w:hyperlink>
      <w:r w:rsidR="00836332" w:rsidRPr="00C42F1F">
        <w:rPr>
          <w:rFonts w:ascii="Times New Roman" w:hAnsi="Times New Roman" w:cs="Times New Roman"/>
          <w:sz w:val="24"/>
          <w:szCs w:val="24"/>
        </w:rPr>
        <w:t xml:space="preserve"> о персональных данных, соблюдать конфиденциальность персональных данных, принимать необходимые меры, направленные на обеспечение выполнения обязанностей, предусмотренных Законом о персональных данных;</w:t>
      </w:r>
    </w:p>
    <w:p w14:paraId="0F1FCE3F" w14:textId="27C0E1F2" w:rsidR="00836332" w:rsidRPr="00C42F1F" w:rsidRDefault="00C42F1F" w:rsidP="00C42F1F">
      <w:pPr>
        <w:pStyle w:val="ConsPlusNormal"/>
        <w:numPr>
          <w:ilvl w:val="0"/>
          <w:numId w:val="22"/>
        </w:numPr>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C42F1F">
        <w:rPr>
          <w:rFonts w:ascii="Times New Roman" w:hAnsi="Times New Roman" w:cs="Times New Roman"/>
          <w:sz w:val="24"/>
          <w:szCs w:val="24"/>
        </w:rPr>
        <w:t xml:space="preserve">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w:t>
      </w:r>
      <w:hyperlink r:id="rId13" w:tooltip="Федеральный закон от 27.07.2006 N 152-ФЗ (ред. от 14.07.2022) &quot;О персональных данных&quot; (с изм. и доп., вступ. в силу с 01.03.2023){КонсультантПлюс}" w:history="1">
        <w:r w:rsidR="00836332" w:rsidRPr="00C42F1F">
          <w:rPr>
            <w:rFonts w:ascii="Times New Roman" w:hAnsi="Times New Roman" w:cs="Times New Roman"/>
            <w:sz w:val="24"/>
            <w:szCs w:val="24"/>
          </w:rPr>
          <w:t>Законе</w:t>
        </w:r>
      </w:hyperlink>
      <w:r w:rsidR="00836332" w:rsidRPr="00C42F1F">
        <w:rPr>
          <w:rFonts w:ascii="Times New Roman" w:hAnsi="Times New Roman" w:cs="Times New Roman"/>
          <w:sz w:val="24"/>
          <w:szCs w:val="24"/>
        </w:rPr>
        <w:t xml:space="preserve"> о персональных данных.</w:t>
      </w:r>
    </w:p>
    <w:p w14:paraId="52380F57"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1.6.2. Оператор обязан:</w:t>
      </w:r>
    </w:p>
    <w:p w14:paraId="2FCA6E3B" w14:textId="3042BCA7" w:rsidR="00C42F1F" w:rsidRDefault="00C42F1F" w:rsidP="00C42F1F">
      <w:pPr>
        <w:pStyle w:val="ConsPlusNormal"/>
        <w:numPr>
          <w:ilvl w:val="0"/>
          <w:numId w:val="22"/>
        </w:numPr>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 xml:space="preserve">организовывать обработку персональных данных в соответствии с требованиями </w:t>
      </w:r>
      <w:hyperlink r:id="rId14" w:tooltip="Федеральный закон от 27.07.2006 N 152-ФЗ (ред. от 14.07.2022) &quot;О персональных данных&quot; (с изм. и доп., вступ. в силу с 01.03.2023){КонсультантПлюс}" w:history="1">
        <w:r w:rsidR="00836332" w:rsidRPr="00840C80">
          <w:rPr>
            <w:rFonts w:ascii="Times New Roman" w:hAnsi="Times New Roman" w:cs="Times New Roman"/>
            <w:sz w:val="24"/>
            <w:szCs w:val="24"/>
          </w:rPr>
          <w:t>Закона</w:t>
        </w:r>
      </w:hyperlink>
      <w:r w:rsidR="00836332" w:rsidRPr="00840C80">
        <w:rPr>
          <w:rFonts w:ascii="Times New Roman" w:hAnsi="Times New Roman" w:cs="Times New Roman"/>
          <w:sz w:val="24"/>
          <w:szCs w:val="24"/>
        </w:rPr>
        <w:t xml:space="preserve"> о персональных данных;</w:t>
      </w:r>
    </w:p>
    <w:p w14:paraId="169D98CF" w14:textId="0B4C1E59" w:rsidR="00C42F1F" w:rsidRDefault="00C42F1F" w:rsidP="00C42F1F">
      <w:pPr>
        <w:pStyle w:val="ConsPlusNormal"/>
        <w:numPr>
          <w:ilvl w:val="0"/>
          <w:numId w:val="22"/>
        </w:numPr>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C42F1F">
        <w:rPr>
          <w:rFonts w:ascii="Times New Roman" w:hAnsi="Times New Roman" w:cs="Times New Roman"/>
          <w:sz w:val="24"/>
          <w:szCs w:val="24"/>
        </w:rPr>
        <w:t xml:space="preserve">отвечать на обращения и запросы субъектов персональных данных и их законных представителей в соответствии с требованиями </w:t>
      </w:r>
      <w:hyperlink r:id="rId15" w:tooltip="Федеральный закон от 27.07.2006 N 152-ФЗ (ред. от 14.07.2022) &quot;О персональных данных&quot; (с изм. и доп., вступ. в силу с 01.03.2023){КонсультантПлюс}" w:history="1">
        <w:r w:rsidR="00836332" w:rsidRPr="00C42F1F">
          <w:rPr>
            <w:rFonts w:ascii="Times New Roman" w:hAnsi="Times New Roman" w:cs="Times New Roman"/>
            <w:sz w:val="24"/>
            <w:szCs w:val="24"/>
          </w:rPr>
          <w:t>Закона</w:t>
        </w:r>
      </w:hyperlink>
      <w:r w:rsidR="00836332" w:rsidRPr="00C42F1F">
        <w:rPr>
          <w:rFonts w:ascii="Times New Roman" w:hAnsi="Times New Roman" w:cs="Times New Roman"/>
          <w:sz w:val="24"/>
          <w:szCs w:val="24"/>
        </w:rPr>
        <w:t xml:space="preserve"> о персональных данных;</w:t>
      </w:r>
    </w:p>
    <w:p w14:paraId="49D19B7F" w14:textId="02350158" w:rsidR="00C42F1F" w:rsidRDefault="00C42F1F" w:rsidP="00C42F1F">
      <w:pPr>
        <w:pStyle w:val="ConsPlusNormal"/>
        <w:numPr>
          <w:ilvl w:val="0"/>
          <w:numId w:val="22"/>
        </w:numPr>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C42F1F">
        <w:rPr>
          <w:rFonts w:ascii="Times New Roman" w:hAnsi="Times New Roman" w:cs="Times New Roman"/>
          <w:sz w:val="24"/>
          <w:szCs w:val="24"/>
        </w:rPr>
        <w:t xml:space="preserve">сообщать в </w:t>
      </w:r>
      <w:hyperlink r:id="rId16" w:tooltip="Федеральный закон от 27.07.2006 N 152-ФЗ (ред. от 14.07.2022) &quot;О персональных данных&quot; (с изм. и доп., вступ. в силу с 01.03.2023){КонсультантПлюс}" w:history="1">
        <w:r w:rsidR="00836332" w:rsidRPr="00C42F1F">
          <w:rPr>
            <w:rFonts w:ascii="Times New Roman" w:hAnsi="Times New Roman" w:cs="Times New Roman"/>
            <w:sz w:val="24"/>
            <w:szCs w:val="24"/>
          </w:rPr>
          <w:t>уполномоченный орган по защите прав субъектов персональных данных</w:t>
        </w:r>
      </w:hyperlink>
      <w:r w:rsidR="00836332" w:rsidRPr="00C42F1F">
        <w:rPr>
          <w:rFonts w:ascii="Times New Roman" w:hAnsi="Times New Roman" w:cs="Times New Roman"/>
          <w:sz w:val="24"/>
          <w:szCs w:val="24"/>
        </w:rPr>
        <w:t xml:space="preserve"> (Федеральную службу по надзору в сфере связи, информационных технологий и массовых коммуникаций (Роскомнадзор)) по запросу этого органа необходимую информацию в течение 10 рабочих дней </w:t>
      </w:r>
      <w:proofErr w:type="gramStart"/>
      <w:r w:rsidR="00836332" w:rsidRPr="00C42F1F">
        <w:rPr>
          <w:rFonts w:ascii="Times New Roman" w:hAnsi="Times New Roman" w:cs="Times New Roman"/>
          <w:sz w:val="24"/>
          <w:szCs w:val="24"/>
        </w:rPr>
        <w:t>с даты получения</w:t>
      </w:r>
      <w:proofErr w:type="gramEnd"/>
      <w:r w:rsidR="00836332" w:rsidRPr="00C42F1F">
        <w:rPr>
          <w:rFonts w:ascii="Times New Roman" w:hAnsi="Times New Roman" w:cs="Times New Roman"/>
          <w:sz w:val="24"/>
          <w:szCs w:val="24"/>
        </w:rPr>
        <w:t xml:space="preserve"> такого запроса. Данный срок может быть продлен, но не более чем на пять рабочих дней. Для этого Оператору необходимо направить в Роскомнадзор мотивированное уведомление с указанием причин продления срока предоставления запрашиваемой информации;</w:t>
      </w:r>
    </w:p>
    <w:p w14:paraId="37CEAEF1" w14:textId="46814B9C" w:rsidR="00836332" w:rsidRPr="00C42F1F" w:rsidRDefault="00C42F1F" w:rsidP="00C42F1F">
      <w:pPr>
        <w:pStyle w:val="ConsPlusNormal"/>
        <w:numPr>
          <w:ilvl w:val="0"/>
          <w:numId w:val="22"/>
        </w:numPr>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C42F1F">
        <w:rPr>
          <w:rFonts w:ascii="Times New Roman" w:hAnsi="Times New Roman" w:cs="Times New Roman"/>
          <w:sz w:val="24"/>
          <w:szCs w:val="24"/>
        </w:rPr>
        <w:t>в порядке,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РФ, включая информирование его о компьютерных инцидентах, которые повлекли неправомерную передачу (предоставление, распространение, доступ) персональных данных.</w:t>
      </w:r>
    </w:p>
    <w:p w14:paraId="0F1A36FC"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1.7. Основные права субъекта персональных данных. Субъект персональных данных имеет право:</w:t>
      </w:r>
    </w:p>
    <w:p w14:paraId="4F42817E" w14:textId="5E9EB6A7" w:rsidR="00C42F1F" w:rsidRDefault="00C42F1F" w:rsidP="00C42F1F">
      <w:pPr>
        <w:pStyle w:val="ConsPlusNormal"/>
        <w:numPr>
          <w:ilvl w:val="0"/>
          <w:numId w:val="22"/>
        </w:numPr>
        <w:ind w:left="0"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836332" w:rsidRPr="00840C80">
        <w:rPr>
          <w:rFonts w:ascii="Times New Roman" w:hAnsi="Times New Roman" w:cs="Times New Roman"/>
          <w:sz w:val="24"/>
          <w:szCs w:val="24"/>
        </w:rPr>
        <w:t xml:space="preserve">получать информацию, касающуюся обработки его персональных данных, за исключением случаев, предусмотренных </w:t>
      </w:r>
      <w:hyperlink r:id="rId17" w:tooltip="Федеральный закон от 27.07.2006 N 152-ФЗ (ред. от 14.07.2022) &quot;О персональных данных&quot; (с изм. и доп., вступ. в силу с 01.03.2023){КонсультантПлюс}" w:history="1">
        <w:r w:rsidR="00836332" w:rsidRPr="00840C80">
          <w:rPr>
            <w:rFonts w:ascii="Times New Roman" w:hAnsi="Times New Roman" w:cs="Times New Roman"/>
            <w:sz w:val="24"/>
            <w:szCs w:val="24"/>
          </w:rPr>
          <w:t>федеральными законами</w:t>
        </w:r>
      </w:hyperlink>
      <w:r w:rsidR="00836332" w:rsidRPr="00840C80">
        <w:rPr>
          <w:rFonts w:ascii="Times New Roman" w:hAnsi="Times New Roman" w:cs="Times New Roman"/>
          <w:sz w:val="24"/>
          <w:szCs w:val="24"/>
        </w:rPr>
        <w:t>.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w:t>
      </w:r>
      <w:bookmarkStart w:id="2" w:name="_Hlk139305536"/>
      <w:bookmarkEnd w:id="1"/>
      <w:r w:rsidR="00836332" w:rsidRPr="00840C80">
        <w:rPr>
          <w:rFonts w:ascii="Times New Roman" w:hAnsi="Times New Roman" w:cs="Times New Roman"/>
          <w:sz w:val="24"/>
          <w:szCs w:val="24"/>
        </w:rPr>
        <w:t xml:space="preserve"> законные основания для раскрытия таких персональных данных. </w:t>
      </w:r>
      <w:hyperlink r:id="rId18" w:tooltip="Федеральный закон от 27.07.2006 N 152-ФЗ (ред. от 14.07.2022) &quot;О персональных данных&quot; (с изм. и доп., вступ. в силу с 01.03.2023){КонсультантПлюс}" w:history="1">
        <w:r w:rsidR="00836332" w:rsidRPr="00840C80">
          <w:rPr>
            <w:rFonts w:ascii="Times New Roman" w:hAnsi="Times New Roman" w:cs="Times New Roman"/>
            <w:sz w:val="24"/>
            <w:szCs w:val="24"/>
          </w:rPr>
          <w:t>Перечень</w:t>
        </w:r>
      </w:hyperlink>
      <w:r w:rsidR="00836332" w:rsidRPr="00840C80">
        <w:rPr>
          <w:rFonts w:ascii="Times New Roman" w:hAnsi="Times New Roman" w:cs="Times New Roman"/>
          <w:sz w:val="24"/>
          <w:szCs w:val="24"/>
        </w:rPr>
        <w:t xml:space="preserve"> информации и </w:t>
      </w:r>
      <w:hyperlink r:id="rId19" w:tooltip="Федеральный закон от 27.07.2006 N 152-ФЗ (ред. от 14.07.2022) &quot;О персональных данных&quot; (с изм. и доп., вступ. в силу с 01.03.2023){КонсультантПлюс}" w:history="1">
        <w:r w:rsidR="00836332" w:rsidRPr="00840C80">
          <w:rPr>
            <w:rFonts w:ascii="Times New Roman" w:hAnsi="Times New Roman" w:cs="Times New Roman"/>
            <w:sz w:val="24"/>
            <w:szCs w:val="24"/>
          </w:rPr>
          <w:t>порядок</w:t>
        </w:r>
      </w:hyperlink>
      <w:r w:rsidR="00836332" w:rsidRPr="00840C80">
        <w:rPr>
          <w:rFonts w:ascii="Times New Roman" w:hAnsi="Times New Roman" w:cs="Times New Roman"/>
          <w:sz w:val="24"/>
          <w:szCs w:val="24"/>
        </w:rPr>
        <w:t xml:space="preserve"> ее получения установлен </w:t>
      </w:r>
      <w:hyperlink r:id="rId20" w:tooltip="Федеральный закон от 27.07.2006 N 152-ФЗ (ред. от 14.07.2022) &quot;О персональных данных&quot; (с изм. и доп., вступ. в силу с 01.03.2023){КонсультантПлюс}" w:history="1">
        <w:r w:rsidR="00836332" w:rsidRPr="00840C80">
          <w:rPr>
            <w:rFonts w:ascii="Times New Roman" w:hAnsi="Times New Roman" w:cs="Times New Roman"/>
            <w:sz w:val="24"/>
            <w:szCs w:val="24"/>
          </w:rPr>
          <w:t>Законом</w:t>
        </w:r>
      </w:hyperlink>
      <w:r w:rsidR="00836332" w:rsidRPr="00840C80">
        <w:rPr>
          <w:rFonts w:ascii="Times New Roman" w:hAnsi="Times New Roman" w:cs="Times New Roman"/>
          <w:sz w:val="24"/>
          <w:szCs w:val="24"/>
        </w:rPr>
        <w:t xml:space="preserve"> о персональных данных;</w:t>
      </w:r>
    </w:p>
    <w:p w14:paraId="703FD565" w14:textId="09D20481" w:rsidR="00C42F1F" w:rsidRDefault="00C42F1F" w:rsidP="00C42F1F">
      <w:pPr>
        <w:pStyle w:val="ConsPlusNormal"/>
        <w:numPr>
          <w:ilvl w:val="0"/>
          <w:numId w:val="22"/>
        </w:numPr>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C42F1F">
        <w:rPr>
          <w:rFonts w:ascii="Times New Roman" w:hAnsi="Times New Roman" w:cs="Times New Roman"/>
          <w:sz w:val="24"/>
          <w:szCs w:val="24"/>
        </w:rPr>
        <w:t>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79F29F43" w14:textId="5903888D" w:rsidR="00C42F1F" w:rsidRDefault="00C42F1F" w:rsidP="00C42F1F">
      <w:pPr>
        <w:pStyle w:val="ConsPlusNormal"/>
        <w:numPr>
          <w:ilvl w:val="0"/>
          <w:numId w:val="22"/>
        </w:numPr>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C42F1F">
        <w:rPr>
          <w:rFonts w:ascii="Times New Roman" w:hAnsi="Times New Roman" w:cs="Times New Roman"/>
          <w:sz w:val="24"/>
          <w:szCs w:val="24"/>
        </w:rPr>
        <w:t>дать предварительное согласие на обработку персональных данных в целях продвижения на рынке товаров, работ и услуг;</w:t>
      </w:r>
    </w:p>
    <w:p w14:paraId="0715FDB5" w14:textId="779A7232" w:rsidR="00836332" w:rsidRPr="00C42F1F" w:rsidRDefault="00C42F1F" w:rsidP="00C42F1F">
      <w:pPr>
        <w:pStyle w:val="ConsPlusNormal"/>
        <w:numPr>
          <w:ilvl w:val="0"/>
          <w:numId w:val="22"/>
        </w:numPr>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C42F1F">
        <w:rPr>
          <w:rFonts w:ascii="Times New Roman" w:hAnsi="Times New Roman" w:cs="Times New Roman"/>
          <w:sz w:val="24"/>
          <w:szCs w:val="24"/>
        </w:rPr>
        <w:t xml:space="preserve">обжаловать в </w:t>
      </w:r>
      <w:hyperlink r:id="rId21" w:tooltip="Постановление Правительства РФ от 16.03.2009 N 228 (ред. от 30.03.2023)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 w:history="1">
        <w:proofErr w:type="spellStart"/>
        <w:r w:rsidR="00836332" w:rsidRPr="00C42F1F">
          <w:rPr>
            <w:rFonts w:ascii="Times New Roman" w:hAnsi="Times New Roman" w:cs="Times New Roman"/>
            <w:sz w:val="24"/>
            <w:szCs w:val="24"/>
          </w:rPr>
          <w:t>Роскомнадзоре</w:t>
        </w:r>
        <w:proofErr w:type="spellEnd"/>
      </w:hyperlink>
      <w:r w:rsidR="00836332" w:rsidRPr="00C42F1F">
        <w:rPr>
          <w:rFonts w:ascii="Times New Roman" w:hAnsi="Times New Roman" w:cs="Times New Roman"/>
          <w:sz w:val="24"/>
          <w:szCs w:val="24"/>
        </w:rPr>
        <w:t xml:space="preserve"> или в судебном порядке неправомерные действия или бездействие Оператора при обработке его персональных данных.</w:t>
      </w:r>
    </w:p>
    <w:p w14:paraId="71B2B509"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1.8. Контроль за исполнением требований настоящей Политики осуществляется уполномоченным лицом, ответственным за организацию обработки персональных данных у Оператора.</w:t>
      </w:r>
    </w:p>
    <w:p w14:paraId="6FD80185" w14:textId="3DA6BF4F"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1.9. Ответственность за нарушение требований законодательства Российской Федерации и нормативных актов </w:t>
      </w:r>
      <w:r w:rsidR="00694EA2">
        <w:rPr>
          <w:rFonts w:ascii="Times New Roman" w:hAnsi="Times New Roman" w:cs="Times New Roman"/>
          <w:sz w:val="24"/>
          <w:szCs w:val="24"/>
        </w:rPr>
        <w:t xml:space="preserve">ИП </w:t>
      </w:r>
      <w:r w:rsidR="00530A4D">
        <w:rPr>
          <w:rFonts w:ascii="Times New Roman" w:hAnsi="Times New Roman" w:cs="Times New Roman"/>
          <w:sz w:val="24"/>
          <w:szCs w:val="24"/>
        </w:rPr>
        <w:t>Наумова Т.А.</w:t>
      </w:r>
      <w:r w:rsidRPr="00840C80">
        <w:rPr>
          <w:rFonts w:ascii="Times New Roman" w:hAnsi="Times New Roman" w:cs="Times New Roman"/>
          <w:sz w:val="24"/>
          <w:szCs w:val="24"/>
        </w:rPr>
        <w:t xml:space="preserve"> в сфере обработки и защиты персональных данных определяется в соответствии с законодательством Российской Федерации.</w:t>
      </w:r>
    </w:p>
    <w:p w14:paraId="4CBF30D8" w14:textId="77777777" w:rsidR="00836332" w:rsidRPr="00840C80" w:rsidRDefault="00836332" w:rsidP="00530A4D">
      <w:pPr>
        <w:pStyle w:val="ConsPlusNormal"/>
        <w:jc w:val="both"/>
        <w:rPr>
          <w:rFonts w:ascii="Times New Roman" w:hAnsi="Times New Roman" w:cs="Times New Roman"/>
          <w:sz w:val="24"/>
          <w:szCs w:val="24"/>
        </w:rPr>
      </w:pPr>
    </w:p>
    <w:p w14:paraId="5DC1AD1A" w14:textId="77777777" w:rsidR="00836332" w:rsidRPr="00840C80" w:rsidRDefault="00836332" w:rsidP="00530A4D">
      <w:pPr>
        <w:pStyle w:val="ConsPlusNormal"/>
        <w:jc w:val="center"/>
        <w:rPr>
          <w:rFonts w:ascii="Times New Roman" w:hAnsi="Times New Roman" w:cs="Times New Roman"/>
          <w:sz w:val="24"/>
          <w:szCs w:val="24"/>
        </w:rPr>
      </w:pPr>
      <w:bookmarkStart w:id="3" w:name="Par61"/>
      <w:bookmarkEnd w:id="3"/>
      <w:r w:rsidRPr="00840C80">
        <w:rPr>
          <w:rFonts w:ascii="Times New Roman" w:hAnsi="Times New Roman" w:cs="Times New Roman"/>
          <w:b/>
          <w:bCs/>
          <w:sz w:val="24"/>
          <w:szCs w:val="24"/>
        </w:rPr>
        <w:t>2. Цели сбора персональных данных</w:t>
      </w:r>
    </w:p>
    <w:p w14:paraId="6A1AA818" w14:textId="77777777" w:rsidR="00836332" w:rsidRPr="00840C80" w:rsidRDefault="00836332" w:rsidP="00530A4D">
      <w:pPr>
        <w:pStyle w:val="ConsPlusNormal"/>
        <w:jc w:val="both"/>
        <w:rPr>
          <w:rFonts w:ascii="Times New Roman" w:hAnsi="Times New Roman" w:cs="Times New Roman"/>
          <w:sz w:val="24"/>
          <w:szCs w:val="24"/>
        </w:rPr>
      </w:pPr>
    </w:p>
    <w:p w14:paraId="1BAF7EE8"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2.1.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36A44A1F"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2.2. Обработке подлежат только персональные данные, которые отвечают целям их обработки.</w:t>
      </w:r>
    </w:p>
    <w:p w14:paraId="57BC57CF" w14:textId="77777777" w:rsidR="00836332" w:rsidRPr="00840C80" w:rsidRDefault="00836332" w:rsidP="00530A4D">
      <w:pPr>
        <w:pStyle w:val="ConsPlusNormal"/>
        <w:ind w:firstLine="567"/>
        <w:jc w:val="both"/>
        <w:rPr>
          <w:rFonts w:ascii="Times New Roman" w:hAnsi="Times New Roman" w:cs="Times New Roman"/>
          <w:sz w:val="24"/>
          <w:szCs w:val="24"/>
        </w:rPr>
      </w:pPr>
      <w:bookmarkStart w:id="4" w:name="Par65"/>
      <w:bookmarkEnd w:id="4"/>
      <w:r w:rsidRPr="00840C80">
        <w:rPr>
          <w:rFonts w:ascii="Times New Roman" w:hAnsi="Times New Roman" w:cs="Times New Roman"/>
          <w:sz w:val="24"/>
          <w:szCs w:val="24"/>
        </w:rPr>
        <w:t>2.3. Обработка Оператором персональных данных осуществляется в следующих целях:</w:t>
      </w:r>
    </w:p>
    <w:p w14:paraId="6F818427" w14:textId="3D722845" w:rsidR="00836332" w:rsidRPr="00590411" w:rsidRDefault="00694EA2" w:rsidP="00530A4D">
      <w:pPr>
        <w:pStyle w:val="ConsPlusNormal"/>
        <w:numPr>
          <w:ilvl w:val="0"/>
          <w:numId w:val="5"/>
        </w:numPr>
        <w:tabs>
          <w:tab w:val="left" w:pos="540"/>
        </w:tabs>
        <w:ind w:left="0" w:firstLine="567"/>
        <w:jc w:val="both"/>
        <w:rPr>
          <w:rFonts w:ascii="Times New Roman" w:hAnsi="Times New Roman" w:cs="Times New Roman"/>
          <w:sz w:val="24"/>
          <w:szCs w:val="24"/>
        </w:rPr>
      </w:pPr>
      <w:r w:rsidRPr="00590411">
        <w:rPr>
          <w:rFonts w:ascii="Times New Roman" w:hAnsi="Times New Roman" w:cs="Times New Roman"/>
          <w:sz w:val="24"/>
          <w:szCs w:val="24"/>
        </w:rPr>
        <w:t>осуществление образовательной</w:t>
      </w:r>
      <w:r w:rsidR="00836332" w:rsidRPr="00590411">
        <w:rPr>
          <w:rFonts w:ascii="Times New Roman" w:hAnsi="Times New Roman" w:cs="Times New Roman"/>
          <w:sz w:val="24"/>
          <w:szCs w:val="24"/>
        </w:rPr>
        <w:t xml:space="preserve"> деятельности</w:t>
      </w:r>
      <w:r w:rsidRPr="00590411">
        <w:rPr>
          <w:rFonts w:ascii="Times New Roman" w:hAnsi="Times New Roman" w:cs="Times New Roman"/>
          <w:sz w:val="24"/>
          <w:szCs w:val="24"/>
        </w:rPr>
        <w:t>,</w:t>
      </w:r>
      <w:r w:rsidR="00836332" w:rsidRPr="00590411">
        <w:rPr>
          <w:rFonts w:ascii="Times New Roman" w:hAnsi="Times New Roman" w:cs="Times New Roman"/>
          <w:sz w:val="24"/>
          <w:szCs w:val="24"/>
        </w:rPr>
        <w:t xml:space="preserve"> в том числе заключение и испол</w:t>
      </w:r>
      <w:r w:rsidR="00582F7B" w:rsidRPr="00590411">
        <w:rPr>
          <w:rFonts w:ascii="Times New Roman" w:hAnsi="Times New Roman" w:cs="Times New Roman"/>
          <w:sz w:val="24"/>
          <w:szCs w:val="24"/>
        </w:rPr>
        <w:t>нение договоров с контрагентами.</w:t>
      </w:r>
    </w:p>
    <w:p w14:paraId="7D6EC5F0" w14:textId="77777777" w:rsidR="00836332" w:rsidRPr="00836332" w:rsidRDefault="00836332" w:rsidP="00530A4D">
      <w:pPr>
        <w:adjustRightInd w:val="0"/>
        <w:ind w:firstLine="567"/>
        <w:jc w:val="both"/>
        <w:rPr>
          <w:sz w:val="24"/>
          <w:szCs w:val="24"/>
          <w:lang w:eastAsia="ru-RU"/>
        </w:rPr>
      </w:pPr>
      <w:bookmarkStart w:id="5" w:name="_Hlk139305550"/>
      <w:bookmarkEnd w:id="2"/>
      <w:r w:rsidRPr="00836332">
        <w:rPr>
          <w:sz w:val="24"/>
          <w:szCs w:val="24"/>
          <w:lang w:eastAsia="ru-RU"/>
        </w:rPr>
        <w:t>2.4. Обработка персональных данных работников может осуществляться исключительно в целях обеспечения соблюдения законов и иных нормативных правовых актов.</w:t>
      </w:r>
    </w:p>
    <w:p w14:paraId="1DAC8E63" w14:textId="77777777" w:rsidR="00836332" w:rsidRPr="00836332" w:rsidRDefault="00836332" w:rsidP="00530A4D">
      <w:pPr>
        <w:adjustRightInd w:val="0"/>
        <w:jc w:val="both"/>
        <w:rPr>
          <w:sz w:val="24"/>
          <w:szCs w:val="24"/>
          <w:lang w:eastAsia="ru-RU"/>
        </w:rPr>
      </w:pPr>
    </w:p>
    <w:p w14:paraId="7FDF2BBA" w14:textId="77777777" w:rsidR="00836332" w:rsidRPr="00836332" w:rsidRDefault="00836332" w:rsidP="00530A4D">
      <w:pPr>
        <w:adjustRightInd w:val="0"/>
        <w:jc w:val="center"/>
        <w:rPr>
          <w:sz w:val="24"/>
          <w:szCs w:val="24"/>
          <w:lang w:eastAsia="ru-RU"/>
        </w:rPr>
      </w:pPr>
      <w:r w:rsidRPr="00836332">
        <w:rPr>
          <w:b/>
          <w:bCs/>
          <w:sz w:val="24"/>
          <w:szCs w:val="24"/>
          <w:lang w:eastAsia="ru-RU"/>
        </w:rPr>
        <w:t>3. Правовые основания обработки персональных данных</w:t>
      </w:r>
    </w:p>
    <w:p w14:paraId="2F9D6E84" w14:textId="77777777" w:rsidR="00836332" w:rsidRPr="00836332" w:rsidRDefault="00836332" w:rsidP="00530A4D">
      <w:pPr>
        <w:adjustRightInd w:val="0"/>
        <w:jc w:val="both"/>
        <w:rPr>
          <w:sz w:val="24"/>
          <w:szCs w:val="24"/>
          <w:lang w:eastAsia="ru-RU"/>
        </w:rPr>
      </w:pPr>
    </w:p>
    <w:p w14:paraId="36F51C11" w14:textId="3BF6106E"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3.1. Правовым основанием обработки персональных данных является совокупность нормативных правовых</w:t>
      </w:r>
      <w:bookmarkStart w:id="6" w:name="_Hlk139305585"/>
      <w:bookmarkEnd w:id="5"/>
      <w:r w:rsidRPr="00840C80">
        <w:rPr>
          <w:rFonts w:ascii="Times New Roman" w:hAnsi="Times New Roman" w:cs="Times New Roman"/>
          <w:sz w:val="24"/>
          <w:szCs w:val="24"/>
        </w:rPr>
        <w:t xml:space="preserve"> актов, во исполнение которых и в соответствии с которыми Оператор осуществляет обработку персональных данных, в том числе:</w:t>
      </w:r>
    </w:p>
    <w:p w14:paraId="744288F2" w14:textId="77777777" w:rsidR="00836332" w:rsidRPr="00840C80" w:rsidRDefault="00BC65D4" w:rsidP="00530A4D">
      <w:pPr>
        <w:pStyle w:val="ConsPlusNormal"/>
        <w:numPr>
          <w:ilvl w:val="0"/>
          <w:numId w:val="6"/>
        </w:numPr>
        <w:tabs>
          <w:tab w:val="left" w:pos="540"/>
        </w:tabs>
        <w:ind w:left="0" w:firstLine="567"/>
        <w:jc w:val="both"/>
        <w:rPr>
          <w:rFonts w:ascii="Times New Roman" w:hAnsi="Times New Roman" w:cs="Times New Roman"/>
          <w:sz w:val="24"/>
          <w:szCs w:val="24"/>
        </w:rPr>
      </w:pPr>
      <w:hyperlink r:id="rId22" w:tooltip="&quot;Конституция Российской Федерации&quot; (принята всенародным голосованием 12.12.1993 с изменениями, одобренными в ходе общероссийского голосования 01.07.2020){КонсультантПлюс}" w:history="1">
        <w:r w:rsidR="00836332" w:rsidRPr="00840C80">
          <w:rPr>
            <w:rFonts w:ascii="Times New Roman" w:hAnsi="Times New Roman" w:cs="Times New Roman"/>
            <w:sz w:val="24"/>
            <w:szCs w:val="24"/>
          </w:rPr>
          <w:t>Конституция</w:t>
        </w:r>
      </w:hyperlink>
      <w:r w:rsidR="00836332" w:rsidRPr="00840C80">
        <w:rPr>
          <w:rFonts w:ascii="Times New Roman" w:hAnsi="Times New Roman" w:cs="Times New Roman"/>
          <w:sz w:val="24"/>
          <w:szCs w:val="24"/>
        </w:rPr>
        <w:t xml:space="preserve"> Российской Федерации;</w:t>
      </w:r>
    </w:p>
    <w:p w14:paraId="378CA4C6" w14:textId="77777777" w:rsidR="00836332" w:rsidRPr="00840C80" w:rsidRDefault="00836332" w:rsidP="00530A4D">
      <w:pPr>
        <w:pStyle w:val="ConsPlusNormal"/>
        <w:numPr>
          <w:ilvl w:val="0"/>
          <w:numId w:val="6"/>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Гражданский </w:t>
      </w:r>
      <w:hyperlink r:id="rId23" w:tooltip="&quot;Гражданский кодекс Российской Федерации (часть первая)&quot; от 30.11.1994 N 51-ФЗ (ред. от 03.04.2023)------------ Недействующая редакция{КонсультантПлюс}" w:history="1">
        <w:r w:rsidRPr="00840C80">
          <w:rPr>
            <w:rFonts w:ascii="Times New Roman" w:hAnsi="Times New Roman" w:cs="Times New Roman"/>
            <w:sz w:val="24"/>
            <w:szCs w:val="24"/>
          </w:rPr>
          <w:t>кодекс</w:t>
        </w:r>
      </w:hyperlink>
      <w:r w:rsidRPr="00840C80">
        <w:rPr>
          <w:rFonts w:ascii="Times New Roman" w:hAnsi="Times New Roman" w:cs="Times New Roman"/>
          <w:sz w:val="24"/>
          <w:szCs w:val="24"/>
        </w:rPr>
        <w:t xml:space="preserve"> Российской Федерации;</w:t>
      </w:r>
    </w:p>
    <w:p w14:paraId="17CA2D04" w14:textId="77777777" w:rsidR="00836332" w:rsidRDefault="00836332" w:rsidP="00530A4D">
      <w:pPr>
        <w:pStyle w:val="ConsPlusNormal"/>
        <w:numPr>
          <w:ilvl w:val="0"/>
          <w:numId w:val="6"/>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Налоговый </w:t>
      </w:r>
      <w:hyperlink r:id="rId24" w:tooltip="&quot;Налоговый кодекс Российской Федерации (часть первая)&quot; от 31.07.1998 N 146-ФЗ (ред. от 18.03.2023){КонсультантПлюс}" w:history="1">
        <w:r w:rsidRPr="00840C80">
          <w:rPr>
            <w:rFonts w:ascii="Times New Roman" w:hAnsi="Times New Roman" w:cs="Times New Roman"/>
            <w:sz w:val="24"/>
            <w:szCs w:val="24"/>
          </w:rPr>
          <w:t>кодекс</w:t>
        </w:r>
      </w:hyperlink>
      <w:r w:rsidRPr="00840C80">
        <w:rPr>
          <w:rFonts w:ascii="Times New Roman" w:hAnsi="Times New Roman" w:cs="Times New Roman"/>
          <w:sz w:val="24"/>
          <w:szCs w:val="24"/>
        </w:rPr>
        <w:t xml:space="preserve"> Российской Федерации;</w:t>
      </w:r>
    </w:p>
    <w:p w14:paraId="3B782D9F" w14:textId="02643B5F" w:rsidR="00694EA2" w:rsidRPr="00694EA2" w:rsidRDefault="00694EA2" w:rsidP="00530A4D">
      <w:pPr>
        <w:pStyle w:val="a3"/>
        <w:widowControl/>
        <w:numPr>
          <w:ilvl w:val="0"/>
          <w:numId w:val="6"/>
        </w:numPr>
        <w:autoSpaceDE/>
        <w:autoSpaceDN/>
        <w:ind w:left="0" w:firstLine="567"/>
        <w:jc w:val="both"/>
        <w:outlineLvl w:val="0"/>
        <w:rPr>
          <w:bCs/>
          <w:kern w:val="36"/>
          <w:sz w:val="24"/>
          <w:szCs w:val="24"/>
          <w:lang w:eastAsia="ru-RU"/>
        </w:rPr>
      </w:pPr>
      <w:r w:rsidRPr="00694EA2">
        <w:rPr>
          <w:bCs/>
          <w:kern w:val="36"/>
          <w:sz w:val="24"/>
          <w:szCs w:val="24"/>
          <w:lang w:eastAsia="ru-RU"/>
        </w:rPr>
        <w:t xml:space="preserve">Федеральный закон от 29.12.2012 </w:t>
      </w:r>
      <w:r w:rsidR="00530A4D">
        <w:rPr>
          <w:bCs/>
          <w:kern w:val="36"/>
          <w:sz w:val="24"/>
          <w:szCs w:val="24"/>
          <w:lang w:eastAsia="ru-RU"/>
        </w:rPr>
        <w:t>№</w:t>
      </w:r>
      <w:r w:rsidRPr="00694EA2">
        <w:rPr>
          <w:bCs/>
          <w:kern w:val="36"/>
          <w:sz w:val="24"/>
          <w:szCs w:val="24"/>
          <w:lang w:eastAsia="ru-RU"/>
        </w:rPr>
        <w:t xml:space="preserve"> 273-ФЗ </w:t>
      </w:r>
      <w:r w:rsidR="00530A4D">
        <w:rPr>
          <w:bCs/>
          <w:kern w:val="36"/>
          <w:sz w:val="24"/>
          <w:szCs w:val="24"/>
          <w:lang w:eastAsia="ru-RU"/>
        </w:rPr>
        <w:t>«</w:t>
      </w:r>
      <w:r w:rsidRPr="00694EA2">
        <w:rPr>
          <w:bCs/>
          <w:kern w:val="36"/>
          <w:sz w:val="24"/>
          <w:szCs w:val="24"/>
          <w:lang w:eastAsia="ru-RU"/>
        </w:rPr>
        <w:t>Об обра</w:t>
      </w:r>
      <w:r w:rsidR="00530A4D">
        <w:rPr>
          <w:bCs/>
          <w:kern w:val="36"/>
          <w:sz w:val="24"/>
          <w:szCs w:val="24"/>
          <w:lang w:eastAsia="ru-RU"/>
        </w:rPr>
        <w:t>зовании в Российской Федерации»</w:t>
      </w:r>
      <w:r>
        <w:rPr>
          <w:bCs/>
          <w:kern w:val="36"/>
          <w:sz w:val="24"/>
          <w:szCs w:val="24"/>
          <w:lang w:eastAsia="ru-RU"/>
        </w:rPr>
        <w:t>;</w:t>
      </w:r>
    </w:p>
    <w:p w14:paraId="6FE6C33B" w14:textId="5B464419" w:rsidR="00836332" w:rsidRPr="00840C80" w:rsidRDefault="00836332" w:rsidP="00530A4D">
      <w:pPr>
        <w:pStyle w:val="ConsPlusNormal"/>
        <w:numPr>
          <w:ilvl w:val="0"/>
          <w:numId w:val="6"/>
        </w:numPr>
        <w:tabs>
          <w:tab w:val="left" w:pos="540"/>
        </w:tabs>
        <w:ind w:left="0" w:firstLine="567"/>
        <w:jc w:val="both"/>
        <w:rPr>
          <w:rFonts w:ascii="Times New Roman" w:hAnsi="Times New Roman" w:cs="Times New Roman"/>
          <w:sz w:val="24"/>
          <w:szCs w:val="24"/>
        </w:rPr>
      </w:pPr>
      <w:r w:rsidRPr="00694EA2">
        <w:rPr>
          <w:rFonts w:ascii="Times New Roman" w:hAnsi="Times New Roman" w:cs="Times New Roman"/>
          <w:sz w:val="24"/>
          <w:szCs w:val="24"/>
        </w:rPr>
        <w:t>Федеральный</w:t>
      </w:r>
      <w:r w:rsidRPr="00840C80">
        <w:rPr>
          <w:rFonts w:ascii="Times New Roman" w:hAnsi="Times New Roman" w:cs="Times New Roman"/>
          <w:sz w:val="24"/>
          <w:szCs w:val="24"/>
        </w:rPr>
        <w:t xml:space="preserve"> </w:t>
      </w:r>
      <w:hyperlink r:id="rId25" w:tooltip="Федеральный закон от 06.12.2011 N 402-ФЗ (ред. от 05.12.2022) &quot;О бухгалтерском учете&quot; (с изм. и доп., вступ. в силу с 01.01.2023){КонсультантПлюс}" w:history="1">
        <w:r w:rsidRPr="00840C80">
          <w:rPr>
            <w:rFonts w:ascii="Times New Roman" w:hAnsi="Times New Roman" w:cs="Times New Roman"/>
            <w:sz w:val="24"/>
            <w:szCs w:val="24"/>
          </w:rPr>
          <w:t>закон</w:t>
        </w:r>
      </w:hyperlink>
      <w:r w:rsidR="00530A4D">
        <w:rPr>
          <w:rFonts w:ascii="Times New Roman" w:hAnsi="Times New Roman" w:cs="Times New Roman"/>
          <w:sz w:val="24"/>
          <w:szCs w:val="24"/>
        </w:rPr>
        <w:t xml:space="preserve"> от 06.12.2011 № 402-ФЗ «</w:t>
      </w:r>
      <w:r w:rsidRPr="00840C80">
        <w:rPr>
          <w:rFonts w:ascii="Times New Roman" w:hAnsi="Times New Roman" w:cs="Times New Roman"/>
          <w:sz w:val="24"/>
          <w:szCs w:val="24"/>
        </w:rPr>
        <w:t>О бухгалтерском учете</w:t>
      </w:r>
      <w:r w:rsidR="00530A4D">
        <w:rPr>
          <w:rFonts w:ascii="Times New Roman" w:hAnsi="Times New Roman" w:cs="Times New Roman"/>
          <w:sz w:val="24"/>
          <w:szCs w:val="24"/>
        </w:rPr>
        <w:t>»</w:t>
      </w:r>
      <w:r w:rsidRPr="00840C80">
        <w:rPr>
          <w:rFonts w:ascii="Times New Roman" w:hAnsi="Times New Roman" w:cs="Times New Roman"/>
          <w:sz w:val="24"/>
          <w:szCs w:val="24"/>
        </w:rPr>
        <w:t>;</w:t>
      </w:r>
    </w:p>
    <w:p w14:paraId="6272EB05" w14:textId="77777777" w:rsidR="00836332" w:rsidRPr="00840C80" w:rsidRDefault="00836332" w:rsidP="00530A4D">
      <w:pPr>
        <w:pStyle w:val="ConsPlusNormal"/>
        <w:numPr>
          <w:ilvl w:val="0"/>
          <w:numId w:val="6"/>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иные нормативные правовые акты, регулирующие отношения, связанные с деятельностью Оператора.</w:t>
      </w:r>
    </w:p>
    <w:p w14:paraId="6DAEFB6D"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lastRenderedPageBreak/>
        <w:t>3.2. Правовым основанием обработки персональных данных также являются:</w:t>
      </w:r>
    </w:p>
    <w:p w14:paraId="62C1972E" w14:textId="77777777" w:rsidR="00836332" w:rsidRPr="00840C80" w:rsidRDefault="00836332" w:rsidP="00530A4D">
      <w:pPr>
        <w:pStyle w:val="ConsPlusNormal"/>
        <w:numPr>
          <w:ilvl w:val="0"/>
          <w:numId w:val="7"/>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договоры, заключаемые между Оператором и субъектами персональных данных;</w:t>
      </w:r>
    </w:p>
    <w:p w14:paraId="37D1AAA2" w14:textId="77777777" w:rsidR="00836332" w:rsidRPr="00840C80" w:rsidRDefault="00BC65D4" w:rsidP="00530A4D">
      <w:pPr>
        <w:pStyle w:val="ConsPlusNormal"/>
        <w:numPr>
          <w:ilvl w:val="0"/>
          <w:numId w:val="7"/>
        </w:numPr>
        <w:tabs>
          <w:tab w:val="left" w:pos="540"/>
        </w:tabs>
        <w:ind w:left="0" w:firstLine="567"/>
        <w:jc w:val="both"/>
        <w:rPr>
          <w:rFonts w:ascii="Times New Roman" w:hAnsi="Times New Roman" w:cs="Times New Roman"/>
          <w:sz w:val="24"/>
          <w:szCs w:val="24"/>
        </w:rPr>
      </w:pPr>
      <w:hyperlink r:id="rId26" w:tooltip="Федеральный закон от 27.07.2006 N 152-ФЗ (ред. от 14.07.2022) &quot;О персональных данных&quot; (с изм. и доп., вступ. в силу с 01.03.2023){КонсультантПлюс}" w:history="1">
        <w:r w:rsidR="00836332" w:rsidRPr="00840C80">
          <w:rPr>
            <w:rFonts w:ascii="Times New Roman" w:hAnsi="Times New Roman" w:cs="Times New Roman"/>
            <w:sz w:val="24"/>
            <w:szCs w:val="24"/>
          </w:rPr>
          <w:t>согласие</w:t>
        </w:r>
      </w:hyperlink>
      <w:r w:rsidR="00836332" w:rsidRPr="00840C80">
        <w:rPr>
          <w:rFonts w:ascii="Times New Roman" w:hAnsi="Times New Roman" w:cs="Times New Roman"/>
          <w:sz w:val="24"/>
          <w:szCs w:val="24"/>
        </w:rPr>
        <w:t xml:space="preserve"> субъектов персональных данных на обработку их персональных данных.</w:t>
      </w:r>
    </w:p>
    <w:p w14:paraId="018BEA6A" w14:textId="77777777" w:rsidR="00836332" w:rsidRPr="00840C80" w:rsidRDefault="00836332" w:rsidP="00530A4D">
      <w:pPr>
        <w:pStyle w:val="ConsPlusNormal"/>
        <w:jc w:val="both"/>
        <w:rPr>
          <w:rFonts w:ascii="Times New Roman" w:hAnsi="Times New Roman" w:cs="Times New Roman"/>
          <w:sz w:val="24"/>
          <w:szCs w:val="24"/>
        </w:rPr>
      </w:pPr>
    </w:p>
    <w:p w14:paraId="6FAC84A6" w14:textId="77777777" w:rsidR="00836332" w:rsidRPr="00840C80" w:rsidRDefault="00836332" w:rsidP="00530A4D">
      <w:pPr>
        <w:pStyle w:val="ConsPlusNormal"/>
        <w:jc w:val="center"/>
        <w:rPr>
          <w:rFonts w:ascii="Times New Roman" w:hAnsi="Times New Roman" w:cs="Times New Roman"/>
          <w:sz w:val="24"/>
          <w:szCs w:val="24"/>
        </w:rPr>
      </w:pPr>
      <w:r w:rsidRPr="00840C80">
        <w:rPr>
          <w:rFonts w:ascii="Times New Roman" w:hAnsi="Times New Roman" w:cs="Times New Roman"/>
          <w:b/>
          <w:bCs/>
          <w:sz w:val="24"/>
          <w:szCs w:val="24"/>
        </w:rPr>
        <w:t>4. Объем и категории обрабатываемых персональных данных,</w:t>
      </w:r>
    </w:p>
    <w:p w14:paraId="4869D196" w14:textId="77777777" w:rsidR="00836332" w:rsidRPr="00840C80" w:rsidRDefault="00836332" w:rsidP="00530A4D">
      <w:pPr>
        <w:pStyle w:val="ConsPlusNormal"/>
        <w:jc w:val="center"/>
        <w:rPr>
          <w:rFonts w:ascii="Times New Roman" w:hAnsi="Times New Roman" w:cs="Times New Roman"/>
          <w:sz w:val="24"/>
          <w:szCs w:val="24"/>
        </w:rPr>
      </w:pPr>
      <w:r w:rsidRPr="00840C80">
        <w:rPr>
          <w:rFonts w:ascii="Times New Roman" w:hAnsi="Times New Roman" w:cs="Times New Roman"/>
          <w:b/>
          <w:bCs/>
          <w:sz w:val="24"/>
          <w:szCs w:val="24"/>
        </w:rPr>
        <w:t>категории субъектов персональных данных</w:t>
      </w:r>
    </w:p>
    <w:p w14:paraId="1E9A417C" w14:textId="77777777" w:rsidR="00836332" w:rsidRPr="00840C80" w:rsidRDefault="00836332" w:rsidP="00530A4D">
      <w:pPr>
        <w:pStyle w:val="ConsPlusNormal"/>
        <w:jc w:val="both"/>
        <w:rPr>
          <w:rFonts w:ascii="Times New Roman" w:hAnsi="Times New Roman" w:cs="Times New Roman"/>
          <w:sz w:val="24"/>
          <w:szCs w:val="24"/>
        </w:rPr>
      </w:pPr>
    </w:p>
    <w:p w14:paraId="1ECEEB4B"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4.1. Содержание и объем обрабатываемых персональных данных должны соответствовать заявленным целям обработки, предусмотренным в </w:t>
      </w:r>
      <w:hyperlink w:anchor="Par61" w:tooltip="2. Цели сбора персональных данных" w:history="1">
        <w:r w:rsidRPr="00840C80">
          <w:rPr>
            <w:rFonts w:ascii="Times New Roman" w:hAnsi="Times New Roman" w:cs="Times New Roman"/>
            <w:sz w:val="24"/>
            <w:szCs w:val="24"/>
          </w:rPr>
          <w:t>разд. 2</w:t>
        </w:r>
      </w:hyperlink>
      <w:r w:rsidRPr="00840C80">
        <w:rPr>
          <w:rFonts w:ascii="Times New Roman" w:hAnsi="Times New Roman" w:cs="Times New Roman"/>
          <w:sz w:val="24"/>
          <w:szCs w:val="24"/>
        </w:rPr>
        <w:t xml:space="preserve"> настоящей Политики. Обрабатываемые персональные данные не должны быть избыточными по отношению к заявленным целям их обработки.</w:t>
      </w:r>
    </w:p>
    <w:p w14:paraId="03256D66" w14:textId="3567448F"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4.2. Оператор может обрабатывать персональные данные следующих категори</w:t>
      </w:r>
      <w:r w:rsidR="00993D60">
        <w:rPr>
          <w:rFonts w:ascii="Times New Roman" w:hAnsi="Times New Roman" w:cs="Times New Roman"/>
          <w:sz w:val="24"/>
          <w:szCs w:val="24"/>
        </w:rPr>
        <w:t>й субъектов персональных данных:</w:t>
      </w:r>
    </w:p>
    <w:p w14:paraId="3F926DEC" w14:textId="0C7194AC" w:rsidR="00836332" w:rsidRPr="00840C80" w:rsidRDefault="00582F7B" w:rsidP="00530A4D">
      <w:pPr>
        <w:pStyle w:val="ConsPlusNormal"/>
        <w:ind w:firstLine="567"/>
        <w:jc w:val="both"/>
        <w:rPr>
          <w:rFonts w:ascii="Times New Roman" w:hAnsi="Times New Roman" w:cs="Times New Roman"/>
          <w:sz w:val="24"/>
          <w:szCs w:val="24"/>
        </w:rPr>
      </w:pPr>
      <w:bookmarkStart w:id="7" w:name="_Hlk139305599"/>
      <w:bookmarkEnd w:id="6"/>
      <w:r>
        <w:rPr>
          <w:rFonts w:ascii="Times New Roman" w:hAnsi="Times New Roman" w:cs="Times New Roman"/>
          <w:sz w:val="24"/>
          <w:szCs w:val="24"/>
        </w:rPr>
        <w:t xml:space="preserve">4.2.1. Клиенты, </w:t>
      </w:r>
      <w:r w:rsidR="00836332" w:rsidRPr="00840C80">
        <w:rPr>
          <w:rFonts w:ascii="Times New Roman" w:hAnsi="Times New Roman" w:cs="Times New Roman"/>
          <w:sz w:val="24"/>
          <w:szCs w:val="24"/>
        </w:rPr>
        <w:t>контрагенты Оператора</w:t>
      </w:r>
      <w:r>
        <w:rPr>
          <w:rFonts w:ascii="Times New Roman" w:hAnsi="Times New Roman" w:cs="Times New Roman"/>
          <w:sz w:val="24"/>
          <w:szCs w:val="24"/>
        </w:rPr>
        <w:t>,  обучающиеся</w:t>
      </w:r>
      <w:r w:rsidR="00836332" w:rsidRPr="00840C80">
        <w:rPr>
          <w:rFonts w:ascii="Times New Roman" w:hAnsi="Times New Roman" w:cs="Times New Roman"/>
          <w:sz w:val="24"/>
          <w:szCs w:val="24"/>
        </w:rPr>
        <w:t xml:space="preserve"> (физические лица) </w:t>
      </w:r>
      <w:r w:rsidR="00C42F1F">
        <w:rPr>
          <w:rFonts w:ascii="Times New Roman" w:hAnsi="Times New Roman" w:cs="Times New Roman"/>
          <w:sz w:val="24"/>
          <w:szCs w:val="24"/>
        </w:rPr>
        <w:t>–</w:t>
      </w:r>
      <w:r w:rsidR="00836332" w:rsidRPr="00840C80">
        <w:rPr>
          <w:rFonts w:ascii="Times New Roman" w:hAnsi="Times New Roman" w:cs="Times New Roman"/>
          <w:sz w:val="24"/>
          <w:szCs w:val="24"/>
        </w:rPr>
        <w:t xml:space="preserve"> для целей осущ</w:t>
      </w:r>
      <w:r w:rsidR="00694EA2">
        <w:rPr>
          <w:rFonts w:ascii="Times New Roman" w:hAnsi="Times New Roman" w:cs="Times New Roman"/>
          <w:sz w:val="24"/>
          <w:szCs w:val="24"/>
        </w:rPr>
        <w:t>ествления своей деятельности</w:t>
      </w:r>
      <w:r w:rsidR="00640612">
        <w:rPr>
          <w:rFonts w:ascii="Times New Roman" w:hAnsi="Times New Roman" w:cs="Times New Roman"/>
          <w:sz w:val="24"/>
          <w:szCs w:val="24"/>
        </w:rPr>
        <w:t>, в том числе образовательной</w:t>
      </w:r>
      <w:r w:rsidR="00993D60">
        <w:rPr>
          <w:rFonts w:ascii="Times New Roman" w:hAnsi="Times New Roman" w:cs="Times New Roman"/>
          <w:sz w:val="24"/>
          <w:szCs w:val="24"/>
        </w:rPr>
        <w:t xml:space="preserve"> </w:t>
      </w:r>
      <w:bookmarkStart w:id="8" w:name="_GoBack"/>
      <w:bookmarkEnd w:id="8"/>
      <w:r w:rsidR="00993D60">
        <w:rPr>
          <w:rFonts w:ascii="Times New Roman" w:hAnsi="Times New Roman" w:cs="Times New Roman"/>
          <w:sz w:val="24"/>
          <w:szCs w:val="24"/>
        </w:rPr>
        <w:t>деятельности</w:t>
      </w:r>
      <w:r w:rsidR="00836332" w:rsidRPr="00840C80">
        <w:rPr>
          <w:rFonts w:ascii="Times New Roman" w:hAnsi="Times New Roman" w:cs="Times New Roman"/>
          <w:sz w:val="24"/>
          <w:szCs w:val="24"/>
        </w:rPr>
        <w:t>:</w:t>
      </w:r>
    </w:p>
    <w:bookmarkEnd w:id="7"/>
    <w:p w14:paraId="6B893C3F" w14:textId="7B1BD45B" w:rsidR="00836332" w:rsidRPr="00840C80" w:rsidRDefault="00C42F1F" w:rsidP="00530A4D">
      <w:pPr>
        <w:pStyle w:val="ConsPlusNormal"/>
        <w:numPr>
          <w:ilvl w:val="0"/>
          <w:numId w:val="11"/>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фамилия, имя, отчество;</w:t>
      </w:r>
    </w:p>
    <w:p w14:paraId="6D0BDEE5" w14:textId="6397C718" w:rsidR="00836332" w:rsidRPr="00C42F1F" w:rsidRDefault="00C42F1F" w:rsidP="00530A4D">
      <w:pPr>
        <w:pStyle w:val="ConsPlusNormal"/>
        <w:numPr>
          <w:ilvl w:val="0"/>
          <w:numId w:val="11"/>
        </w:numPr>
        <w:tabs>
          <w:tab w:val="left" w:pos="540"/>
        </w:tabs>
        <w:ind w:left="0" w:firstLine="567"/>
        <w:jc w:val="both"/>
        <w:rPr>
          <w:rFonts w:ascii="Times New Roman" w:hAnsi="Times New Roman" w:cs="Times New Roman"/>
          <w:sz w:val="24"/>
          <w:szCs w:val="24"/>
        </w:rPr>
      </w:pPr>
      <w:r w:rsidRPr="00C42F1F">
        <w:rPr>
          <w:rFonts w:ascii="Times New Roman" w:hAnsi="Times New Roman" w:cs="Times New Roman"/>
          <w:sz w:val="24"/>
          <w:szCs w:val="24"/>
        </w:rPr>
        <w:t xml:space="preserve"> </w:t>
      </w:r>
      <w:r w:rsidR="00836332" w:rsidRPr="00C42F1F">
        <w:rPr>
          <w:rFonts w:ascii="Times New Roman" w:hAnsi="Times New Roman" w:cs="Times New Roman"/>
          <w:sz w:val="24"/>
          <w:szCs w:val="24"/>
        </w:rPr>
        <w:t>контактные данные</w:t>
      </w:r>
      <w:r w:rsidR="00993D60" w:rsidRPr="00C42F1F">
        <w:rPr>
          <w:rFonts w:ascii="Times New Roman" w:hAnsi="Times New Roman" w:cs="Times New Roman"/>
          <w:sz w:val="24"/>
          <w:szCs w:val="24"/>
        </w:rPr>
        <w:t xml:space="preserve"> (номер телефона, адрес электронной почты)</w:t>
      </w:r>
      <w:r w:rsidR="00836332" w:rsidRPr="00C42F1F">
        <w:rPr>
          <w:rFonts w:ascii="Times New Roman" w:hAnsi="Times New Roman" w:cs="Times New Roman"/>
          <w:sz w:val="24"/>
          <w:szCs w:val="24"/>
        </w:rPr>
        <w:t>;</w:t>
      </w:r>
    </w:p>
    <w:p w14:paraId="1A489051" w14:textId="50BDCA98" w:rsidR="00836332" w:rsidRPr="00840C80" w:rsidRDefault="00C42F1F" w:rsidP="00530A4D">
      <w:pPr>
        <w:pStyle w:val="ConsPlusNormal"/>
        <w:numPr>
          <w:ilvl w:val="0"/>
          <w:numId w:val="11"/>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иные персональные данные, предоставляемые клиентами и контрагентами (физическими лицами), необходимые для заключения и исполнения договоров.</w:t>
      </w:r>
    </w:p>
    <w:p w14:paraId="0464CEAF" w14:textId="2DD11DB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4.3. Обработка Оператором биометрических персональных данных </w:t>
      </w:r>
      <w:r w:rsidR="002914D0" w:rsidRPr="00840C80">
        <w:rPr>
          <w:rFonts w:ascii="Times New Roman" w:hAnsi="Times New Roman" w:cs="Times New Roman"/>
          <w:sz w:val="24"/>
          <w:szCs w:val="24"/>
        </w:rPr>
        <w:t>не осуществляется.</w:t>
      </w:r>
    </w:p>
    <w:p w14:paraId="63279070" w14:textId="77777777" w:rsidR="00836332" w:rsidRPr="00840C80" w:rsidRDefault="00836332" w:rsidP="00530A4D">
      <w:pPr>
        <w:pStyle w:val="ConsPlusNormal"/>
        <w:ind w:firstLine="567"/>
        <w:jc w:val="both"/>
        <w:rPr>
          <w:rFonts w:ascii="Times New Roman" w:hAnsi="Times New Roman" w:cs="Times New Roman"/>
          <w:sz w:val="24"/>
          <w:szCs w:val="24"/>
        </w:rPr>
      </w:pPr>
      <w:bookmarkStart w:id="9" w:name="_Hlk139305624"/>
      <w:r w:rsidRPr="00840C80">
        <w:rPr>
          <w:rFonts w:ascii="Times New Roman" w:hAnsi="Times New Roman" w:cs="Times New Roman"/>
          <w:sz w:val="24"/>
          <w:szCs w:val="24"/>
        </w:rPr>
        <w:t xml:space="preserve">4.4. Оператором не осуществляется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за исключением случаев, предусмотренных </w:t>
      </w:r>
      <w:hyperlink r:id="rId27" w:tooltip="Федеральный закон от 27.07.2006 N 152-ФЗ (ред. от 14.07.2022) &quot;О персональных данных&quot; (с изм. и доп., вступ. в силу с 01.03.2023){КонсультантПлюс}" w:history="1">
        <w:r w:rsidRPr="00840C80">
          <w:rPr>
            <w:rFonts w:ascii="Times New Roman" w:hAnsi="Times New Roman" w:cs="Times New Roman"/>
            <w:sz w:val="24"/>
            <w:szCs w:val="24"/>
          </w:rPr>
          <w:t>законодательством</w:t>
        </w:r>
      </w:hyperlink>
      <w:r w:rsidRPr="00840C80">
        <w:rPr>
          <w:rFonts w:ascii="Times New Roman" w:hAnsi="Times New Roman" w:cs="Times New Roman"/>
          <w:sz w:val="24"/>
          <w:szCs w:val="24"/>
        </w:rPr>
        <w:t xml:space="preserve"> РФ.</w:t>
      </w:r>
    </w:p>
    <w:p w14:paraId="7FDD1225" w14:textId="77777777" w:rsidR="00836332" w:rsidRPr="00840C80" w:rsidRDefault="00836332" w:rsidP="00530A4D">
      <w:pPr>
        <w:pStyle w:val="ConsPlusNormal"/>
        <w:jc w:val="both"/>
        <w:rPr>
          <w:rFonts w:ascii="Times New Roman" w:hAnsi="Times New Roman" w:cs="Times New Roman"/>
          <w:sz w:val="24"/>
          <w:szCs w:val="24"/>
        </w:rPr>
      </w:pPr>
    </w:p>
    <w:p w14:paraId="5F0E0023" w14:textId="77777777" w:rsidR="00836332" w:rsidRPr="00840C80" w:rsidRDefault="00836332" w:rsidP="00530A4D">
      <w:pPr>
        <w:pStyle w:val="ConsPlusNormal"/>
        <w:jc w:val="center"/>
        <w:rPr>
          <w:rFonts w:ascii="Times New Roman" w:hAnsi="Times New Roman" w:cs="Times New Roman"/>
          <w:sz w:val="24"/>
          <w:szCs w:val="24"/>
        </w:rPr>
      </w:pPr>
      <w:r w:rsidRPr="00840C80">
        <w:rPr>
          <w:rFonts w:ascii="Times New Roman" w:hAnsi="Times New Roman" w:cs="Times New Roman"/>
          <w:b/>
          <w:bCs/>
          <w:sz w:val="24"/>
          <w:szCs w:val="24"/>
        </w:rPr>
        <w:t>5. Порядок и условия обработки персональных данных</w:t>
      </w:r>
    </w:p>
    <w:p w14:paraId="372831BB" w14:textId="77777777" w:rsidR="00836332" w:rsidRPr="00840C80" w:rsidRDefault="00836332" w:rsidP="00530A4D">
      <w:pPr>
        <w:pStyle w:val="ConsPlusNormal"/>
        <w:jc w:val="both"/>
        <w:rPr>
          <w:rFonts w:ascii="Times New Roman" w:hAnsi="Times New Roman" w:cs="Times New Roman"/>
          <w:sz w:val="24"/>
          <w:szCs w:val="24"/>
        </w:rPr>
      </w:pPr>
    </w:p>
    <w:p w14:paraId="1C08A5CF"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5.1. Обработка персональных данных осуществляется Оператором в соответствии с требованиями законодательства Российской Федерации.</w:t>
      </w:r>
    </w:p>
    <w:p w14:paraId="12CDA5A2"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5.2. Обработка персональных данных осуществляется с согласия субъектов персональных данных на обработку их персональных данных, а также без такового в </w:t>
      </w:r>
      <w:hyperlink r:id="rId28" w:tooltip="Федеральный закон от 27.07.2006 N 152-ФЗ (ред. от 14.07.2022) &quot;О персональных данных&quot; (с изм. и доп., вступ. в силу с 01.03.2023){КонсультантПлюс}" w:history="1">
        <w:r w:rsidRPr="00840C80">
          <w:rPr>
            <w:rFonts w:ascii="Times New Roman" w:hAnsi="Times New Roman" w:cs="Times New Roman"/>
            <w:sz w:val="24"/>
            <w:szCs w:val="24"/>
          </w:rPr>
          <w:t>случаях</w:t>
        </w:r>
      </w:hyperlink>
      <w:r w:rsidRPr="00840C80">
        <w:rPr>
          <w:rFonts w:ascii="Times New Roman" w:hAnsi="Times New Roman" w:cs="Times New Roman"/>
          <w:sz w:val="24"/>
          <w:szCs w:val="24"/>
        </w:rPr>
        <w:t>, предусмотренных законодательством Российской Федерации.</w:t>
      </w:r>
    </w:p>
    <w:p w14:paraId="7657EA80"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5.3. Оператор осуществляет обработку персональных данных для каждой цели их обработки следующими способами:</w:t>
      </w:r>
    </w:p>
    <w:p w14:paraId="15F226BC" w14:textId="1C12121F" w:rsidR="00836332" w:rsidRPr="00840C80" w:rsidRDefault="00C42F1F" w:rsidP="00530A4D">
      <w:pPr>
        <w:pStyle w:val="ConsPlusNormal"/>
        <w:numPr>
          <w:ilvl w:val="0"/>
          <w:numId w:val="13"/>
        </w:numPr>
        <w:tabs>
          <w:tab w:val="left" w:pos="540"/>
        </w:tabs>
        <w:ind w:left="0" w:firstLine="567"/>
        <w:jc w:val="both"/>
        <w:rPr>
          <w:rFonts w:ascii="Times New Roman" w:hAnsi="Times New Roman" w:cs="Times New Roman"/>
          <w:sz w:val="24"/>
          <w:szCs w:val="24"/>
        </w:rPr>
      </w:pPr>
      <w:bookmarkStart w:id="10" w:name="_Hlk139305649"/>
      <w:bookmarkEnd w:id="9"/>
      <w:r>
        <w:rPr>
          <w:rFonts w:ascii="Times New Roman" w:hAnsi="Times New Roman" w:cs="Times New Roman"/>
          <w:sz w:val="24"/>
          <w:szCs w:val="24"/>
        </w:rPr>
        <w:t xml:space="preserve"> </w:t>
      </w:r>
      <w:r w:rsidR="00836332" w:rsidRPr="00840C80">
        <w:rPr>
          <w:rFonts w:ascii="Times New Roman" w:hAnsi="Times New Roman" w:cs="Times New Roman"/>
          <w:sz w:val="24"/>
          <w:szCs w:val="24"/>
        </w:rPr>
        <w:t>неавтоматизированная обработка персональных данных;</w:t>
      </w:r>
    </w:p>
    <w:p w14:paraId="05C4CAB3" w14:textId="7C4DEE20" w:rsidR="00836332" w:rsidRPr="00840C80" w:rsidRDefault="00C42F1F" w:rsidP="00530A4D">
      <w:pPr>
        <w:pStyle w:val="ConsPlusNormal"/>
        <w:numPr>
          <w:ilvl w:val="0"/>
          <w:numId w:val="13"/>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автоматизированная обработка персональных данных с передачей полученной информации по информационно-телекоммуникационным сетям или без таковой;</w:t>
      </w:r>
    </w:p>
    <w:p w14:paraId="69A0E4AE" w14:textId="54B52AAC" w:rsidR="00836332" w:rsidRPr="00840C80" w:rsidRDefault="00C42F1F" w:rsidP="00530A4D">
      <w:pPr>
        <w:pStyle w:val="ConsPlusNormal"/>
        <w:numPr>
          <w:ilvl w:val="0"/>
          <w:numId w:val="13"/>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смешанная обработка персональных данных.</w:t>
      </w:r>
    </w:p>
    <w:p w14:paraId="5C71D521"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5.4. К обработке персональных данных допускаются работники Оператора, в должностные обязанности которых входит обработка персональных данных.</w:t>
      </w:r>
    </w:p>
    <w:p w14:paraId="160A3EBD"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5.5. Обработка персональных данных для каждой цели обработки, указанной в </w:t>
      </w:r>
      <w:hyperlink w:anchor="Par65" w:tooltip="2.3. Обработка Оператором персональных данных осуществляется в следующих целях:" w:history="1">
        <w:r w:rsidRPr="00840C80">
          <w:rPr>
            <w:rFonts w:ascii="Times New Roman" w:hAnsi="Times New Roman" w:cs="Times New Roman"/>
            <w:sz w:val="24"/>
            <w:szCs w:val="24"/>
          </w:rPr>
          <w:t>п. 2.3</w:t>
        </w:r>
      </w:hyperlink>
      <w:r w:rsidRPr="00840C80">
        <w:rPr>
          <w:rFonts w:ascii="Times New Roman" w:hAnsi="Times New Roman" w:cs="Times New Roman"/>
          <w:sz w:val="24"/>
          <w:szCs w:val="24"/>
        </w:rPr>
        <w:t xml:space="preserve"> Политики, осуществляется путем:</w:t>
      </w:r>
    </w:p>
    <w:p w14:paraId="221593C8" w14:textId="40C00429" w:rsidR="00836332" w:rsidRPr="00840C80" w:rsidRDefault="00C42F1F" w:rsidP="00530A4D">
      <w:pPr>
        <w:pStyle w:val="ConsPlusNormal"/>
        <w:numPr>
          <w:ilvl w:val="0"/>
          <w:numId w:val="14"/>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получения персональных данных в устной и письменной форме непосредственно от субъектов персональных данных;</w:t>
      </w:r>
    </w:p>
    <w:p w14:paraId="30D31F32" w14:textId="216C82EC" w:rsidR="00836332" w:rsidRPr="00840C80" w:rsidRDefault="00C42F1F" w:rsidP="00530A4D">
      <w:pPr>
        <w:pStyle w:val="ConsPlusNormal"/>
        <w:numPr>
          <w:ilvl w:val="0"/>
          <w:numId w:val="14"/>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внесения персональных данных в журналы, реестры и информационные системы Оператора;</w:t>
      </w:r>
    </w:p>
    <w:p w14:paraId="2E609C34" w14:textId="5AE74C08" w:rsidR="00836332" w:rsidRPr="00840C80" w:rsidRDefault="00C42F1F" w:rsidP="00530A4D">
      <w:pPr>
        <w:pStyle w:val="ConsPlusNormal"/>
        <w:numPr>
          <w:ilvl w:val="0"/>
          <w:numId w:val="14"/>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использования иных способов обработки персональных данных.</w:t>
      </w:r>
    </w:p>
    <w:p w14:paraId="4B5544F7"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5.6. Не допускается раскрытие третьим лицам и распространение персональных данных без согласия субъекта персональных данных, если иное не предусмотрено федеральным законом. Согласие на обработку персональных данных, разрешенных </w:t>
      </w:r>
      <w:r w:rsidRPr="00840C80">
        <w:rPr>
          <w:rFonts w:ascii="Times New Roman" w:hAnsi="Times New Roman" w:cs="Times New Roman"/>
          <w:sz w:val="24"/>
          <w:szCs w:val="24"/>
        </w:rPr>
        <w:lastRenderedPageBreak/>
        <w:t>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w:t>
      </w:r>
    </w:p>
    <w:p w14:paraId="39C10DDD"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5.7. Передача персональных данных органам дознания и следствия, в Федеральную налоговую службу, Социальный фонд России и другие уполномоченные органы исполнительной власти и организации осуществляется в соответствии с требованиями законодательства Российской Федерации.</w:t>
      </w:r>
    </w:p>
    <w:p w14:paraId="3E3DB76B"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5.8. Оператор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распространения и других несанкционированных действий, в том числе:</w:t>
      </w:r>
    </w:p>
    <w:p w14:paraId="60B25F6F" w14:textId="765CC6DD" w:rsidR="00836332" w:rsidRPr="00840C80" w:rsidRDefault="00C42F1F" w:rsidP="00530A4D">
      <w:pPr>
        <w:pStyle w:val="ConsPlusNormal"/>
        <w:numPr>
          <w:ilvl w:val="0"/>
          <w:numId w:val="15"/>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определяет угрозы безопасности персональных данных при их обработке;</w:t>
      </w:r>
    </w:p>
    <w:p w14:paraId="3603FDD1" w14:textId="60460511" w:rsidR="00836332" w:rsidRPr="00840C80" w:rsidRDefault="00C42F1F" w:rsidP="00530A4D">
      <w:pPr>
        <w:pStyle w:val="ConsPlusNormal"/>
        <w:numPr>
          <w:ilvl w:val="0"/>
          <w:numId w:val="15"/>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принимает локальные нормативные акты и иные документы, регулирующие отношения в сфере обработки и защиты персональных данных;</w:t>
      </w:r>
    </w:p>
    <w:p w14:paraId="522D0242" w14:textId="793D55E2" w:rsidR="00836332" w:rsidRPr="00840C80" w:rsidRDefault="00C42F1F" w:rsidP="00530A4D">
      <w:pPr>
        <w:pStyle w:val="ConsPlusNormal"/>
        <w:numPr>
          <w:ilvl w:val="0"/>
          <w:numId w:val="15"/>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назначает лиц, ответственных за обеспечение безопасности персональных данных в структурных подразделениях и информационных системах Оператора;</w:t>
      </w:r>
    </w:p>
    <w:p w14:paraId="23BC74D2" w14:textId="4114B0D8" w:rsidR="00836332" w:rsidRPr="00840C80" w:rsidRDefault="00C42F1F" w:rsidP="00530A4D">
      <w:pPr>
        <w:pStyle w:val="ConsPlusNormal"/>
        <w:numPr>
          <w:ilvl w:val="0"/>
          <w:numId w:val="15"/>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создает необходимые условия для работы с персональными данными;</w:t>
      </w:r>
    </w:p>
    <w:p w14:paraId="0FDA63C6" w14:textId="51D11E1E" w:rsidR="00836332" w:rsidRPr="00840C80" w:rsidRDefault="00C42F1F" w:rsidP="00530A4D">
      <w:pPr>
        <w:pStyle w:val="ConsPlusNormal"/>
        <w:numPr>
          <w:ilvl w:val="0"/>
          <w:numId w:val="15"/>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организует учет документов, содержащих персональные данные;</w:t>
      </w:r>
    </w:p>
    <w:p w14:paraId="48326158" w14:textId="5E7D41F5" w:rsidR="00836332" w:rsidRPr="00840C80" w:rsidRDefault="00C42F1F" w:rsidP="00530A4D">
      <w:pPr>
        <w:pStyle w:val="ConsPlusNormal"/>
        <w:numPr>
          <w:ilvl w:val="0"/>
          <w:numId w:val="15"/>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организует работу с информационными системами, в которых обрабатываются персональные данные;</w:t>
      </w:r>
    </w:p>
    <w:p w14:paraId="4FCD5292" w14:textId="065844C6" w:rsidR="00836332" w:rsidRPr="00840C80" w:rsidRDefault="00C42F1F" w:rsidP="00530A4D">
      <w:pPr>
        <w:pStyle w:val="ConsPlusNormal"/>
        <w:numPr>
          <w:ilvl w:val="0"/>
          <w:numId w:val="15"/>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хранит персональные данные в условиях, при которых обеспечивается их сохранность и исключается неправомерный доступ к ним;</w:t>
      </w:r>
    </w:p>
    <w:p w14:paraId="12E59092" w14:textId="03532192" w:rsidR="00836332" w:rsidRPr="00840C80" w:rsidRDefault="00C42F1F" w:rsidP="00530A4D">
      <w:pPr>
        <w:pStyle w:val="ConsPlusNormal"/>
        <w:numPr>
          <w:ilvl w:val="0"/>
          <w:numId w:val="15"/>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организует обучение работников Оператора, осуществляющих обработку персональных данных.</w:t>
      </w:r>
    </w:p>
    <w:p w14:paraId="1F85888B" w14:textId="46D439C0"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5.9. Оператор осуществляет хранение персональных данных в форме, позволяющей определить субъекта</w:t>
      </w:r>
      <w:bookmarkStart w:id="11" w:name="_Hlk139305668"/>
      <w:bookmarkEnd w:id="10"/>
      <w:r w:rsidRPr="00840C80">
        <w:rPr>
          <w:rFonts w:ascii="Times New Roman" w:hAnsi="Times New Roman" w:cs="Times New Roman"/>
          <w:sz w:val="24"/>
          <w:szCs w:val="24"/>
        </w:rPr>
        <w:t xml:space="preserve"> персональных данных, не дольше, чем этого требует каждая цель обработки персональных данных, если срок хранения персональных данных не установлен федеральным законом, договором.</w:t>
      </w:r>
    </w:p>
    <w:p w14:paraId="60D3FFDB" w14:textId="3346FB4F"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5.9.1. Персональные данные на бумажных</w:t>
      </w:r>
      <w:r w:rsidR="00640612">
        <w:rPr>
          <w:rFonts w:ascii="Times New Roman" w:hAnsi="Times New Roman" w:cs="Times New Roman"/>
          <w:sz w:val="24"/>
          <w:szCs w:val="24"/>
        </w:rPr>
        <w:t xml:space="preserve"> носителях хранятся у Оператора</w:t>
      </w:r>
      <w:r w:rsidRPr="00840C80">
        <w:rPr>
          <w:rFonts w:ascii="Times New Roman" w:hAnsi="Times New Roman" w:cs="Times New Roman"/>
          <w:sz w:val="24"/>
          <w:szCs w:val="24"/>
        </w:rPr>
        <w:t xml:space="preserve"> в течение сроков хранения документов, для которых эти сроки предусмотрены законодательством об архивном деле в РФ (Федеральный </w:t>
      </w:r>
      <w:hyperlink r:id="rId29" w:tooltip="Федеральный закон от 22.10.2004 N 125-ФЗ (ред. от 14.07.2022) &quot;Об архивном деле в Российской Федерации&quot;{КонсультантПлюс}" w:history="1">
        <w:r w:rsidRPr="00840C80">
          <w:rPr>
            <w:rFonts w:ascii="Times New Roman" w:hAnsi="Times New Roman" w:cs="Times New Roman"/>
            <w:sz w:val="24"/>
            <w:szCs w:val="24"/>
          </w:rPr>
          <w:t>закон</w:t>
        </w:r>
      </w:hyperlink>
      <w:r w:rsidRPr="00840C80">
        <w:rPr>
          <w:rFonts w:ascii="Times New Roman" w:hAnsi="Times New Roman" w:cs="Times New Roman"/>
          <w:sz w:val="24"/>
          <w:szCs w:val="24"/>
        </w:rPr>
        <w:t xml:space="preserve"> от 22.10.2004 N 125-ФЗ "Об архивном деле в Российской Федерации"</w:t>
      </w:r>
      <w:r w:rsidR="00840C80" w:rsidRPr="00840C80">
        <w:rPr>
          <w:rFonts w:ascii="Times New Roman" w:hAnsi="Times New Roman" w:cs="Times New Roman"/>
          <w:sz w:val="24"/>
          <w:szCs w:val="24"/>
        </w:rPr>
        <w:t>.</w:t>
      </w:r>
    </w:p>
    <w:p w14:paraId="400B59B6"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5.9.2. Срок хранения персональных данных, обрабатываемых в информационных системах персональных данных, соответствует сроку хранения персональных данных на бумажных носителях.</w:t>
      </w:r>
    </w:p>
    <w:p w14:paraId="0E7D7D34"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5.10. Оператор прекращает обработку персональных данных в следующих случаях:</w:t>
      </w:r>
    </w:p>
    <w:p w14:paraId="7F38DE72" w14:textId="273B9603" w:rsidR="00836332" w:rsidRPr="00840C80" w:rsidRDefault="00C42F1F" w:rsidP="00530A4D">
      <w:pPr>
        <w:pStyle w:val="ConsPlusNormal"/>
        <w:numPr>
          <w:ilvl w:val="0"/>
          <w:numId w:val="16"/>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выявлен факт их неправомерной обработки. Срок - в течение трех рабочих дней с даты выявления;</w:t>
      </w:r>
    </w:p>
    <w:p w14:paraId="43BAC236" w14:textId="33F6BEDE" w:rsidR="00836332" w:rsidRPr="00840C80" w:rsidRDefault="00C42F1F" w:rsidP="00530A4D">
      <w:pPr>
        <w:pStyle w:val="ConsPlusNormal"/>
        <w:numPr>
          <w:ilvl w:val="0"/>
          <w:numId w:val="16"/>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достигнута цель их обработки;</w:t>
      </w:r>
    </w:p>
    <w:p w14:paraId="6EB962C3" w14:textId="1C0529F6" w:rsidR="00836332" w:rsidRPr="00840C80" w:rsidRDefault="00C42F1F" w:rsidP="00530A4D">
      <w:pPr>
        <w:pStyle w:val="ConsPlusNormal"/>
        <w:numPr>
          <w:ilvl w:val="0"/>
          <w:numId w:val="16"/>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 xml:space="preserve">истек срок действия или отозвано согласие субъекта персональных данных на обработку указанных данных, когда по </w:t>
      </w:r>
      <w:hyperlink r:id="rId30" w:tooltip="Федеральный закон от 27.07.2006 N 152-ФЗ (ред. от 14.07.2022) &quot;О персональных данных&quot; (с изм. и доп., вступ. в силу с 01.03.2023){КонсультантПлюс}" w:history="1">
        <w:r w:rsidR="00836332" w:rsidRPr="00840C80">
          <w:rPr>
            <w:rFonts w:ascii="Times New Roman" w:hAnsi="Times New Roman" w:cs="Times New Roman"/>
            <w:sz w:val="24"/>
            <w:szCs w:val="24"/>
          </w:rPr>
          <w:t>Закону</w:t>
        </w:r>
      </w:hyperlink>
      <w:r w:rsidR="00836332" w:rsidRPr="00840C80">
        <w:rPr>
          <w:rFonts w:ascii="Times New Roman" w:hAnsi="Times New Roman" w:cs="Times New Roman"/>
          <w:sz w:val="24"/>
          <w:szCs w:val="24"/>
        </w:rPr>
        <w:t xml:space="preserve"> о персональных данных обработка этих данных допускается только с согласия.</w:t>
      </w:r>
    </w:p>
    <w:p w14:paraId="590EC82D"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5.11. При достижении целей обработки персональных данных, а также в случае отзыва субъектом персональных данных согласия на их обработку Оператор прекращает обработку этих данных, если:</w:t>
      </w:r>
    </w:p>
    <w:p w14:paraId="27225192" w14:textId="0D2777A5" w:rsidR="00836332" w:rsidRPr="00840C80" w:rsidRDefault="00C42F1F" w:rsidP="00530A4D">
      <w:pPr>
        <w:pStyle w:val="ConsPlusNormal"/>
        <w:numPr>
          <w:ilvl w:val="0"/>
          <w:numId w:val="17"/>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иное не предусмотрено договором, стороной которого, выгодоприобретателем или поручителем по которому является субъект персональных данных;</w:t>
      </w:r>
    </w:p>
    <w:p w14:paraId="6AA0251A" w14:textId="3E25AE0A" w:rsidR="00836332" w:rsidRPr="00840C80" w:rsidRDefault="00C42F1F" w:rsidP="00530A4D">
      <w:pPr>
        <w:pStyle w:val="ConsPlusNormal"/>
        <w:numPr>
          <w:ilvl w:val="0"/>
          <w:numId w:val="17"/>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 xml:space="preserve">Оператор не вправе осуществлять обработку без согласия субъекта персональных данных на основаниях, предусмотренных </w:t>
      </w:r>
      <w:hyperlink r:id="rId31" w:tooltip="Федеральный закон от 27.07.2006 N 152-ФЗ (ред. от 14.07.2022) &quot;О персональных данных&quot; (с изм. и доп., вступ. в силу с 01.03.2023){КонсультантПлюс}" w:history="1">
        <w:r w:rsidR="00836332" w:rsidRPr="00840C80">
          <w:rPr>
            <w:rFonts w:ascii="Times New Roman" w:hAnsi="Times New Roman" w:cs="Times New Roman"/>
            <w:sz w:val="24"/>
            <w:szCs w:val="24"/>
          </w:rPr>
          <w:t>Законом</w:t>
        </w:r>
      </w:hyperlink>
      <w:r w:rsidR="00836332" w:rsidRPr="00840C80">
        <w:rPr>
          <w:rFonts w:ascii="Times New Roman" w:hAnsi="Times New Roman" w:cs="Times New Roman"/>
          <w:sz w:val="24"/>
          <w:szCs w:val="24"/>
        </w:rPr>
        <w:t xml:space="preserve"> о персональных данных или иными федеральными законами;</w:t>
      </w:r>
    </w:p>
    <w:p w14:paraId="1CBC5933" w14:textId="469278D8" w:rsidR="00836332" w:rsidRPr="00840C80" w:rsidRDefault="00C42F1F" w:rsidP="00530A4D">
      <w:pPr>
        <w:pStyle w:val="ConsPlusNormal"/>
        <w:numPr>
          <w:ilvl w:val="0"/>
          <w:numId w:val="17"/>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иное не предусмотрено другим соглашением между Оператором и субъектом персональных данных.</w:t>
      </w:r>
    </w:p>
    <w:p w14:paraId="00B6AB95"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lastRenderedPageBreak/>
        <w:t xml:space="preserve">5.12. При обращении субъекта персональных данных к Оператору с требованием о прекращении обработки персональных данных в срок, не превышающий 10 рабочих дней с даты получения Оператором соответствующего требования, обработка персональных данных прекращается, за исключением случаев, предусмотренных </w:t>
      </w:r>
      <w:hyperlink r:id="rId32" w:tooltip="Федеральный закон от 27.07.2006 N 152-ФЗ (ред. от 14.07.2022) &quot;О персональных данных&quot; (с изм. и доп., вступ. в силу с 01.03.2023){КонсультантПлюс}" w:history="1">
        <w:r w:rsidRPr="00840C80">
          <w:rPr>
            <w:rFonts w:ascii="Times New Roman" w:hAnsi="Times New Roman" w:cs="Times New Roman"/>
            <w:sz w:val="24"/>
            <w:szCs w:val="24"/>
          </w:rPr>
          <w:t>Законом</w:t>
        </w:r>
      </w:hyperlink>
      <w:r w:rsidRPr="00840C80">
        <w:rPr>
          <w:rFonts w:ascii="Times New Roman" w:hAnsi="Times New Roman" w:cs="Times New Roman"/>
          <w:sz w:val="24"/>
          <w:szCs w:val="24"/>
        </w:rPr>
        <w:t xml:space="preserve"> о персональных данных. Указанный срок может быть продлен, но не более чем на пять рабочих дней. Для этого Оператору необходимо направить субъекту персональных данных мотивированное уведомление с указанием причин продления срока.</w:t>
      </w:r>
    </w:p>
    <w:p w14:paraId="7AE1337D"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5.13. При сборе персональных данных, в том числе посредством информационно-телекоммуникационной сети Интернет, Оператор обеспечивает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за исключением случаев, указанных в </w:t>
      </w:r>
      <w:hyperlink r:id="rId33" w:tooltip="Федеральный закон от 27.07.2006 N 152-ФЗ (ред. от 14.07.2022) &quot;О персональных данных&quot; (с изм. и доп., вступ. в силу с 01.03.2023){КонсультантПлюс}" w:history="1">
        <w:r w:rsidRPr="00840C80">
          <w:rPr>
            <w:rFonts w:ascii="Times New Roman" w:hAnsi="Times New Roman" w:cs="Times New Roman"/>
            <w:sz w:val="24"/>
            <w:szCs w:val="24"/>
          </w:rPr>
          <w:t>Законе</w:t>
        </w:r>
      </w:hyperlink>
      <w:r w:rsidRPr="00840C80">
        <w:rPr>
          <w:rFonts w:ascii="Times New Roman" w:hAnsi="Times New Roman" w:cs="Times New Roman"/>
          <w:sz w:val="24"/>
          <w:szCs w:val="24"/>
        </w:rPr>
        <w:t xml:space="preserve"> о персональных данных.</w:t>
      </w:r>
    </w:p>
    <w:p w14:paraId="2C8143BD" w14:textId="77777777" w:rsidR="00836332" w:rsidRPr="00840C80" w:rsidRDefault="00836332" w:rsidP="00530A4D">
      <w:pPr>
        <w:pStyle w:val="ConsPlusNormal"/>
        <w:jc w:val="both"/>
        <w:rPr>
          <w:rFonts w:ascii="Times New Roman" w:hAnsi="Times New Roman" w:cs="Times New Roman"/>
          <w:sz w:val="24"/>
          <w:szCs w:val="24"/>
        </w:rPr>
      </w:pPr>
    </w:p>
    <w:p w14:paraId="76107C4E" w14:textId="77777777" w:rsidR="00836332" w:rsidRPr="00840C80" w:rsidRDefault="00836332" w:rsidP="00530A4D">
      <w:pPr>
        <w:pStyle w:val="ConsPlusNormal"/>
        <w:jc w:val="center"/>
        <w:rPr>
          <w:rFonts w:ascii="Times New Roman" w:hAnsi="Times New Roman" w:cs="Times New Roman"/>
          <w:sz w:val="24"/>
          <w:szCs w:val="24"/>
        </w:rPr>
      </w:pPr>
      <w:r w:rsidRPr="00840C80">
        <w:rPr>
          <w:rFonts w:ascii="Times New Roman" w:hAnsi="Times New Roman" w:cs="Times New Roman"/>
          <w:b/>
          <w:bCs/>
          <w:sz w:val="24"/>
          <w:szCs w:val="24"/>
        </w:rPr>
        <w:t>6. Актуализация, исправление, удаление, уничтожение</w:t>
      </w:r>
    </w:p>
    <w:p w14:paraId="717DA396" w14:textId="77777777" w:rsidR="00836332" w:rsidRPr="00840C80" w:rsidRDefault="00836332" w:rsidP="00530A4D">
      <w:pPr>
        <w:pStyle w:val="ConsPlusNormal"/>
        <w:jc w:val="center"/>
        <w:rPr>
          <w:rFonts w:ascii="Times New Roman" w:hAnsi="Times New Roman" w:cs="Times New Roman"/>
          <w:sz w:val="24"/>
          <w:szCs w:val="24"/>
        </w:rPr>
      </w:pPr>
      <w:r w:rsidRPr="00840C80">
        <w:rPr>
          <w:rFonts w:ascii="Times New Roman" w:hAnsi="Times New Roman" w:cs="Times New Roman"/>
          <w:b/>
          <w:bCs/>
          <w:sz w:val="24"/>
          <w:szCs w:val="24"/>
        </w:rPr>
        <w:t>персональных данных, ответы на запросы субъектов на доступ</w:t>
      </w:r>
    </w:p>
    <w:p w14:paraId="7BF99704" w14:textId="77777777" w:rsidR="00836332" w:rsidRPr="00840C80" w:rsidRDefault="00836332" w:rsidP="00530A4D">
      <w:pPr>
        <w:pStyle w:val="ConsPlusNormal"/>
        <w:jc w:val="center"/>
        <w:rPr>
          <w:rFonts w:ascii="Times New Roman" w:hAnsi="Times New Roman" w:cs="Times New Roman"/>
          <w:sz w:val="24"/>
          <w:szCs w:val="24"/>
        </w:rPr>
      </w:pPr>
      <w:r w:rsidRPr="00840C80">
        <w:rPr>
          <w:rFonts w:ascii="Times New Roman" w:hAnsi="Times New Roman" w:cs="Times New Roman"/>
          <w:b/>
          <w:bCs/>
          <w:sz w:val="24"/>
          <w:szCs w:val="24"/>
        </w:rPr>
        <w:t>к персональным данным</w:t>
      </w:r>
    </w:p>
    <w:p w14:paraId="31237974" w14:textId="77777777" w:rsidR="00836332" w:rsidRPr="00840C80" w:rsidRDefault="00836332" w:rsidP="00530A4D">
      <w:pPr>
        <w:pStyle w:val="ConsPlusNormal"/>
        <w:jc w:val="both"/>
        <w:rPr>
          <w:rFonts w:ascii="Times New Roman" w:hAnsi="Times New Roman" w:cs="Times New Roman"/>
          <w:sz w:val="24"/>
          <w:szCs w:val="24"/>
        </w:rPr>
      </w:pPr>
    </w:p>
    <w:p w14:paraId="38F71A80"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6.1. Подтверждение факта обработки персональных данных Оператором, правовые основания и цели обработки персональных данных, а также иные сведения, указанные в </w:t>
      </w:r>
      <w:hyperlink r:id="rId34" w:tooltip="Федеральный закон от 27.07.2006 N 152-ФЗ (ред. от 14.07.2022) &quot;О персональных данных&quot; (с изм. и доп., вступ. в силу с 01.03.2023){КонсультантПлюс}" w:history="1">
        <w:r w:rsidRPr="00840C80">
          <w:rPr>
            <w:rFonts w:ascii="Times New Roman" w:hAnsi="Times New Roman" w:cs="Times New Roman"/>
            <w:sz w:val="24"/>
            <w:szCs w:val="24"/>
          </w:rPr>
          <w:t>ч. 7 ст. 14</w:t>
        </w:r>
      </w:hyperlink>
      <w:r w:rsidRPr="00840C80">
        <w:rPr>
          <w:rFonts w:ascii="Times New Roman" w:hAnsi="Times New Roman" w:cs="Times New Roman"/>
          <w:sz w:val="24"/>
          <w:szCs w:val="24"/>
        </w:rPr>
        <w:t xml:space="preserve"> Закона о персональных данных, предоставляются Оператором субъекту персональных данных или его представителю в течение 10 рабочих дней с момента обращения либо получения запроса субъекта персональных данных или его представителя. Данный срок может быть продлен, но не более чем на пять рабочих дней. Для этого Оператору следует направить субъекту персональных данных мотивированное уведомление с указанием причин продления срока предоставления запрашиваемой информации.</w:t>
      </w:r>
    </w:p>
    <w:p w14:paraId="62AA7A04" w14:textId="77777777" w:rsidR="00836332" w:rsidRPr="00840C80" w:rsidRDefault="00836332" w:rsidP="00530A4D">
      <w:pPr>
        <w:pStyle w:val="ConsPlusNormal"/>
        <w:ind w:firstLine="567"/>
        <w:jc w:val="both"/>
        <w:rPr>
          <w:rFonts w:ascii="Times New Roman" w:hAnsi="Times New Roman" w:cs="Times New Roman"/>
          <w:sz w:val="24"/>
          <w:szCs w:val="24"/>
        </w:rPr>
      </w:pPr>
      <w:bookmarkStart w:id="12" w:name="_Hlk139305690"/>
      <w:bookmarkEnd w:id="11"/>
      <w:r w:rsidRPr="00840C80">
        <w:rPr>
          <w:rFonts w:ascii="Times New Roman" w:hAnsi="Times New Roman" w:cs="Times New Roman"/>
          <w:sz w:val="24"/>
          <w:szCs w:val="24"/>
        </w:rPr>
        <w:t>В предоставляемые сведения не включаются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w:t>
      </w:r>
    </w:p>
    <w:p w14:paraId="4117CDFC"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Запрос должен содержать:</w:t>
      </w:r>
    </w:p>
    <w:p w14:paraId="494610EA" w14:textId="44099CE6" w:rsidR="00836332" w:rsidRPr="00840C80" w:rsidRDefault="00C42F1F" w:rsidP="00530A4D">
      <w:pPr>
        <w:pStyle w:val="ConsPlusNormal"/>
        <w:numPr>
          <w:ilvl w:val="0"/>
          <w:numId w:val="18"/>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w:t>
      </w:r>
    </w:p>
    <w:p w14:paraId="2003CF14" w14:textId="7C32CDAF" w:rsidR="00836332" w:rsidRPr="00840C80" w:rsidRDefault="00C42F1F" w:rsidP="00530A4D">
      <w:pPr>
        <w:pStyle w:val="ConsPlusNormal"/>
        <w:numPr>
          <w:ilvl w:val="0"/>
          <w:numId w:val="18"/>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w:t>
      </w:r>
    </w:p>
    <w:p w14:paraId="4D2C0596" w14:textId="3FD4F3CE" w:rsidR="00836332" w:rsidRPr="00840C80" w:rsidRDefault="00C42F1F" w:rsidP="00530A4D">
      <w:pPr>
        <w:pStyle w:val="ConsPlusNormal"/>
        <w:numPr>
          <w:ilvl w:val="0"/>
          <w:numId w:val="18"/>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подпись субъекта персональных данных или его представителя.</w:t>
      </w:r>
    </w:p>
    <w:p w14:paraId="2CDF24BC"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Запрос может быть направлен в форме электронного документа и подписан электронной подписью в соответствии с </w:t>
      </w:r>
      <w:hyperlink r:id="rId35" w:tooltip="Федеральный закон от 06.04.2011 N 63-ФЗ (ред. от 28.12.2022) &quot;Об электронной подписи&quot;{КонсультантПлюс}" w:history="1">
        <w:r w:rsidRPr="00840C80">
          <w:rPr>
            <w:rFonts w:ascii="Times New Roman" w:hAnsi="Times New Roman" w:cs="Times New Roman"/>
            <w:sz w:val="24"/>
            <w:szCs w:val="24"/>
          </w:rPr>
          <w:t>законодательством</w:t>
        </w:r>
      </w:hyperlink>
      <w:r w:rsidRPr="00840C80">
        <w:rPr>
          <w:rFonts w:ascii="Times New Roman" w:hAnsi="Times New Roman" w:cs="Times New Roman"/>
          <w:sz w:val="24"/>
          <w:szCs w:val="24"/>
        </w:rPr>
        <w:t xml:space="preserve"> Российской Федерации.</w:t>
      </w:r>
    </w:p>
    <w:p w14:paraId="07910097"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Оператор предоставляет сведения, указанные в </w:t>
      </w:r>
      <w:hyperlink r:id="rId36" w:tooltip="Федеральный закон от 27.07.2006 N 152-ФЗ (ред. от 14.07.2022) &quot;О персональных данных&quot; (с изм. и доп., вступ. в силу с 01.03.2023){КонсультантПлюс}" w:history="1">
        <w:r w:rsidRPr="00840C80">
          <w:rPr>
            <w:rFonts w:ascii="Times New Roman" w:hAnsi="Times New Roman" w:cs="Times New Roman"/>
            <w:sz w:val="24"/>
            <w:szCs w:val="24"/>
          </w:rPr>
          <w:t>ч. 7 ст. 14</w:t>
        </w:r>
      </w:hyperlink>
      <w:r w:rsidRPr="00840C80">
        <w:rPr>
          <w:rFonts w:ascii="Times New Roman" w:hAnsi="Times New Roman" w:cs="Times New Roman"/>
          <w:sz w:val="24"/>
          <w:szCs w:val="24"/>
        </w:rPr>
        <w:t xml:space="preserve"> Закона о персональных данных,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w:t>
      </w:r>
    </w:p>
    <w:p w14:paraId="60D04E7C"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Если в обращении (запросе) субъекта персональных данных не отражены в соответствии с требованиями </w:t>
      </w:r>
      <w:hyperlink r:id="rId37" w:tooltip="Федеральный закон от 27.07.2006 N 152-ФЗ (ред. от 14.07.2022) &quot;О персональных данных&quot; (с изм. и доп., вступ. в силу с 01.03.2023){КонсультантПлюс}" w:history="1">
        <w:r w:rsidRPr="00840C80">
          <w:rPr>
            <w:rFonts w:ascii="Times New Roman" w:hAnsi="Times New Roman" w:cs="Times New Roman"/>
            <w:sz w:val="24"/>
            <w:szCs w:val="24"/>
          </w:rPr>
          <w:t>Закона</w:t>
        </w:r>
      </w:hyperlink>
      <w:r w:rsidRPr="00840C80">
        <w:rPr>
          <w:rFonts w:ascii="Times New Roman" w:hAnsi="Times New Roman" w:cs="Times New Roman"/>
          <w:sz w:val="24"/>
          <w:szCs w:val="24"/>
        </w:rPr>
        <w:t xml:space="preserve"> о персональных данных все необходимые сведения или субъект не обладает правами доступа к запрашиваемой информации, то ему направляется мотивированный отказ.</w:t>
      </w:r>
    </w:p>
    <w:p w14:paraId="325FDCA4"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Право субъекта персональных данных на доступ к его персональным данным может быть ограничено в соответствии с </w:t>
      </w:r>
      <w:hyperlink r:id="rId38" w:tooltip="Федеральный закон от 27.07.2006 N 152-ФЗ (ред. от 14.07.2022) &quot;О персональных данных&quot; (с изм. и доп., вступ. в силу с 01.03.2023){КонсультантПлюс}" w:history="1">
        <w:r w:rsidRPr="00840C80">
          <w:rPr>
            <w:rFonts w:ascii="Times New Roman" w:hAnsi="Times New Roman" w:cs="Times New Roman"/>
            <w:sz w:val="24"/>
            <w:szCs w:val="24"/>
          </w:rPr>
          <w:t>ч. 8 ст. 14</w:t>
        </w:r>
      </w:hyperlink>
      <w:r w:rsidRPr="00840C80">
        <w:rPr>
          <w:rFonts w:ascii="Times New Roman" w:hAnsi="Times New Roman" w:cs="Times New Roman"/>
          <w:sz w:val="24"/>
          <w:szCs w:val="24"/>
        </w:rPr>
        <w:t xml:space="preserve"> Закона о персональных данных, в том числе если доступ субъекта персональных данных к его персональным данным нарушает права </w:t>
      </w:r>
      <w:r w:rsidRPr="00840C80">
        <w:rPr>
          <w:rFonts w:ascii="Times New Roman" w:hAnsi="Times New Roman" w:cs="Times New Roman"/>
          <w:sz w:val="24"/>
          <w:szCs w:val="24"/>
        </w:rPr>
        <w:lastRenderedPageBreak/>
        <w:t>и законные интересы третьих лиц.</w:t>
      </w:r>
    </w:p>
    <w:p w14:paraId="22A04124"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6.2. В случае выявления неточных персональных данных при обращении субъекта персональных данных или его представителя либо по их запросу или по запросу Роскомнадзора Оператор осуществляет блокирование персональных данных, относящихся к этому субъекту персональных данных,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14:paraId="78EFD971"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Роскомнадзором, или иных необходимых документов уточняет персональные данные в течение семи рабочих дней со дня представления таких сведений и снимает блокирование персональных данных.</w:t>
      </w:r>
    </w:p>
    <w:p w14:paraId="2475BC50"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6.3. В случае выявления неправомерной обработки персональных данных при обращении (запросе) субъекта персональных данных или его представителя либо Роскомнадзора Оператор осуществляет блокирование неправомерно обрабатываемых персональных данных, относящихся к этому субъекту персональных данных, с момента такого обращения или получения запроса.</w:t>
      </w:r>
    </w:p>
    <w:p w14:paraId="53C61111"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6.4. При выявлении Оператором, Роскомнадзором или иным заинтересованным лицом факта неправомерной или случайной передачи (предоставления, распространения) персональных данных (доступа к персональным данным), повлекшей нарушение прав субъектов персональных данных, Оператор:</w:t>
      </w:r>
    </w:p>
    <w:p w14:paraId="7089A85E" w14:textId="1749202C" w:rsidR="00836332" w:rsidRPr="00840C80" w:rsidRDefault="00C42F1F" w:rsidP="00530A4D">
      <w:pPr>
        <w:pStyle w:val="ConsPlusNormal"/>
        <w:numPr>
          <w:ilvl w:val="0"/>
          <w:numId w:val="19"/>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в течение 24 часов - уведомляет Роскомнадзор о произошедшем инциденте, предполагаемых причинах, повлекших нарушение прав субъектов персональных данных, предполагаемом вреде, нанесенном правам субъектов персональных данных, и принятых мерах по устранению последствий инцидента, а также предоставляет сведения о лице, уполномоченном Оператором на взаимодействие с Роскомнадзором по вопросам, связанным с инцидентом;</w:t>
      </w:r>
    </w:p>
    <w:p w14:paraId="1E16B85D" w14:textId="6799EDEA" w:rsidR="00836332" w:rsidRPr="00840C80" w:rsidRDefault="00C42F1F" w:rsidP="00530A4D">
      <w:pPr>
        <w:pStyle w:val="ConsPlusNormal"/>
        <w:numPr>
          <w:ilvl w:val="0"/>
          <w:numId w:val="19"/>
        </w:numPr>
        <w:tabs>
          <w:tab w:val="left" w:pos="540"/>
        </w:tabs>
        <w:ind w:left="0" w:firstLine="567"/>
        <w:jc w:val="both"/>
        <w:rPr>
          <w:rFonts w:ascii="Times New Roman" w:hAnsi="Times New Roman" w:cs="Times New Roman"/>
          <w:sz w:val="24"/>
          <w:szCs w:val="24"/>
        </w:rPr>
      </w:pPr>
      <w:bookmarkStart w:id="13" w:name="_Hlk139305712"/>
      <w:bookmarkEnd w:id="12"/>
      <w:r>
        <w:rPr>
          <w:rFonts w:ascii="Times New Roman" w:hAnsi="Times New Roman" w:cs="Times New Roman"/>
          <w:sz w:val="24"/>
          <w:szCs w:val="24"/>
        </w:rPr>
        <w:t xml:space="preserve"> </w:t>
      </w:r>
      <w:r w:rsidR="00836332" w:rsidRPr="00840C80">
        <w:rPr>
          <w:rFonts w:ascii="Times New Roman" w:hAnsi="Times New Roman" w:cs="Times New Roman"/>
          <w:sz w:val="24"/>
          <w:szCs w:val="24"/>
        </w:rPr>
        <w:t>в течение 72 часов - уведомляет Роскомнадзор о результатах внутреннего расследования выявленного инцидента и предоставляет сведения о лицах, действия которых стали его причиной (при наличии).</w:t>
      </w:r>
    </w:p>
    <w:p w14:paraId="68AB7CFB"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6.5. Порядок уничтожения персональных данных Оператором.</w:t>
      </w:r>
    </w:p>
    <w:p w14:paraId="15E6A80A"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6.5.1. Условия и сроки уничтожения персональных данных Оператором:</w:t>
      </w:r>
    </w:p>
    <w:p w14:paraId="4CC94EF7" w14:textId="6B63FC9E" w:rsidR="00836332" w:rsidRPr="00840C80" w:rsidRDefault="00C42F1F" w:rsidP="00530A4D">
      <w:pPr>
        <w:pStyle w:val="ConsPlusNormal"/>
        <w:numPr>
          <w:ilvl w:val="0"/>
          <w:numId w:val="20"/>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достижение цели обработки персональных данных либо утрата необходимости достигать эту цель - в течение 30 дней;</w:t>
      </w:r>
    </w:p>
    <w:p w14:paraId="61E73092" w14:textId="75DF21EC" w:rsidR="00836332" w:rsidRPr="00840C80" w:rsidRDefault="00C42F1F" w:rsidP="00530A4D">
      <w:pPr>
        <w:pStyle w:val="ConsPlusNormal"/>
        <w:numPr>
          <w:ilvl w:val="0"/>
          <w:numId w:val="20"/>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достижение максимальных сроков хранения документов, содержащих персональные данные, - в течение 30 дней;</w:t>
      </w:r>
    </w:p>
    <w:p w14:paraId="7D3F3EE1" w14:textId="13D8B1C1" w:rsidR="00836332" w:rsidRPr="00840C80" w:rsidRDefault="00C42F1F" w:rsidP="00530A4D">
      <w:pPr>
        <w:pStyle w:val="ConsPlusNormal"/>
        <w:numPr>
          <w:ilvl w:val="0"/>
          <w:numId w:val="20"/>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предоставление субъектом персональных данных (его представителем) подтверждения того, что персональные данные получены незаконно или не являются необходимыми для заявленной цели обработки, - в</w:t>
      </w:r>
      <w:r>
        <w:rPr>
          <w:rFonts w:ascii="Times New Roman" w:hAnsi="Times New Roman" w:cs="Times New Roman"/>
          <w:sz w:val="24"/>
          <w:szCs w:val="24"/>
        </w:rPr>
        <w:t xml:space="preserve"> </w:t>
      </w:r>
      <w:r w:rsidR="00836332" w:rsidRPr="00840C80">
        <w:rPr>
          <w:rFonts w:ascii="Times New Roman" w:hAnsi="Times New Roman" w:cs="Times New Roman"/>
          <w:sz w:val="24"/>
          <w:szCs w:val="24"/>
        </w:rPr>
        <w:t>течение семи рабочих дней;</w:t>
      </w:r>
    </w:p>
    <w:p w14:paraId="7E5C48E0" w14:textId="77777777" w:rsidR="00836332" w:rsidRPr="00840C80" w:rsidRDefault="00836332" w:rsidP="00530A4D">
      <w:pPr>
        <w:pStyle w:val="ConsPlusNormal"/>
        <w:numPr>
          <w:ilvl w:val="0"/>
          <w:numId w:val="20"/>
        </w:numPr>
        <w:tabs>
          <w:tab w:val="left" w:pos="540"/>
        </w:tabs>
        <w:ind w:left="0" w:firstLine="567"/>
        <w:jc w:val="both"/>
        <w:rPr>
          <w:rFonts w:ascii="Times New Roman" w:hAnsi="Times New Roman" w:cs="Times New Roman"/>
          <w:sz w:val="24"/>
          <w:szCs w:val="24"/>
        </w:rPr>
      </w:pPr>
      <w:r w:rsidRPr="00840C80">
        <w:rPr>
          <w:rFonts w:ascii="Times New Roman" w:hAnsi="Times New Roman" w:cs="Times New Roman"/>
          <w:sz w:val="24"/>
          <w:szCs w:val="24"/>
        </w:rPr>
        <w:t>отзыв субъектом персональных данных согласия на обработку его персональных данных, если их сохранение для цели их обработки более не требуется, - в течение 30 дней.</w:t>
      </w:r>
    </w:p>
    <w:p w14:paraId="3564C56B" w14:textId="77777777"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6.5.2. При достижении цели обработки персональных данных, а также в случае отзыва субъектом персональных данных согласия на их обработку персональные данные подлежат уничтожению, если:</w:t>
      </w:r>
    </w:p>
    <w:p w14:paraId="75F66013" w14:textId="0C9DA34A" w:rsidR="00836332" w:rsidRPr="00840C80" w:rsidRDefault="00C42F1F" w:rsidP="00530A4D">
      <w:pPr>
        <w:pStyle w:val="ConsPlusNormal"/>
        <w:numPr>
          <w:ilvl w:val="0"/>
          <w:numId w:val="21"/>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иное не предусмотрено договором, стороной которого, выгодоприобретателем или поручителем по которому является субъект персональных данных;</w:t>
      </w:r>
    </w:p>
    <w:p w14:paraId="07D0C0AD" w14:textId="168DF54C" w:rsidR="00836332" w:rsidRPr="00840C80" w:rsidRDefault="00C42F1F" w:rsidP="00530A4D">
      <w:pPr>
        <w:pStyle w:val="ConsPlusNormal"/>
        <w:numPr>
          <w:ilvl w:val="0"/>
          <w:numId w:val="21"/>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 xml:space="preserve">Оператор не вправе осуществлять обработку без согласия субъекта персональных данных на основаниях, предусмотренных </w:t>
      </w:r>
      <w:hyperlink r:id="rId39" w:tooltip="Федеральный закон от 27.07.2006 N 152-ФЗ (ред. от 14.07.2022) &quot;О персональных данных&quot; (с изм. и доп., вступ. в силу с 01.03.2023){КонсультантПлюс}" w:history="1">
        <w:r w:rsidR="00836332" w:rsidRPr="00840C80">
          <w:rPr>
            <w:rFonts w:ascii="Times New Roman" w:hAnsi="Times New Roman" w:cs="Times New Roman"/>
            <w:sz w:val="24"/>
            <w:szCs w:val="24"/>
          </w:rPr>
          <w:t>Законом</w:t>
        </w:r>
      </w:hyperlink>
      <w:r w:rsidR="00836332" w:rsidRPr="00840C80">
        <w:rPr>
          <w:rFonts w:ascii="Times New Roman" w:hAnsi="Times New Roman" w:cs="Times New Roman"/>
          <w:sz w:val="24"/>
          <w:szCs w:val="24"/>
        </w:rPr>
        <w:t xml:space="preserve"> о персональных данных или иными федеральными законами;</w:t>
      </w:r>
    </w:p>
    <w:p w14:paraId="6E7C656A" w14:textId="5F082CEA" w:rsidR="00836332" w:rsidRPr="00840C80" w:rsidRDefault="00C42F1F" w:rsidP="00530A4D">
      <w:pPr>
        <w:pStyle w:val="ConsPlusNormal"/>
        <w:numPr>
          <w:ilvl w:val="0"/>
          <w:numId w:val="21"/>
        </w:numPr>
        <w:tabs>
          <w:tab w:val="left" w:pos="54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836332" w:rsidRPr="00840C80">
        <w:rPr>
          <w:rFonts w:ascii="Times New Roman" w:hAnsi="Times New Roman" w:cs="Times New Roman"/>
          <w:sz w:val="24"/>
          <w:szCs w:val="24"/>
        </w:rPr>
        <w:t xml:space="preserve">иное не предусмотрено другим соглашением между Оператором и субъектом </w:t>
      </w:r>
      <w:r w:rsidR="00836332" w:rsidRPr="00840C80">
        <w:rPr>
          <w:rFonts w:ascii="Times New Roman" w:hAnsi="Times New Roman" w:cs="Times New Roman"/>
          <w:sz w:val="24"/>
          <w:szCs w:val="24"/>
        </w:rPr>
        <w:lastRenderedPageBreak/>
        <w:t>персональных данных.</w:t>
      </w:r>
    </w:p>
    <w:bookmarkEnd w:id="13"/>
    <w:p w14:paraId="354B9908" w14:textId="6E992734" w:rsidR="00836332" w:rsidRPr="00840C80" w:rsidRDefault="00836332" w:rsidP="00530A4D">
      <w:pPr>
        <w:pStyle w:val="ConsPlusNormal"/>
        <w:ind w:firstLine="567"/>
        <w:jc w:val="both"/>
        <w:rPr>
          <w:rFonts w:ascii="Times New Roman" w:hAnsi="Times New Roman" w:cs="Times New Roman"/>
          <w:sz w:val="24"/>
          <w:szCs w:val="24"/>
        </w:rPr>
      </w:pPr>
      <w:r w:rsidRPr="00840C80">
        <w:rPr>
          <w:rFonts w:ascii="Times New Roman" w:hAnsi="Times New Roman" w:cs="Times New Roman"/>
          <w:sz w:val="24"/>
          <w:szCs w:val="24"/>
        </w:rPr>
        <w:t xml:space="preserve">6.5.3. Уничтожение персональных данных осуществляет </w:t>
      </w:r>
      <w:r w:rsidR="00993D60">
        <w:rPr>
          <w:rFonts w:ascii="Times New Roman" w:hAnsi="Times New Roman" w:cs="Times New Roman"/>
          <w:sz w:val="24"/>
          <w:szCs w:val="24"/>
        </w:rPr>
        <w:t xml:space="preserve">ИП </w:t>
      </w:r>
      <w:r w:rsidR="00530A4D">
        <w:rPr>
          <w:rFonts w:ascii="Times New Roman" w:hAnsi="Times New Roman" w:cs="Times New Roman"/>
          <w:sz w:val="24"/>
          <w:szCs w:val="24"/>
        </w:rPr>
        <w:t>Наумов Т.А.</w:t>
      </w:r>
      <w:r w:rsidR="00993D60">
        <w:rPr>
          <w:rFonts w:ascii="Times New Roman" w:hAnsi="Times New Roman" w:cs="Times New Roman"/>
          <w:sz w:val="24"/>
          <w:szCs w:val="24"/>
        </w:rPr>
        <w:t xml:space="preserve"> на основании приказа</w:t>
      </w:r>
      <w:r w:rsidRPr="00840C80">
        <w:rPr>
          <w:rFonts w:ascii="Times New Roman" w:hAnsi="Times New Roman" w:cs="Times New Roman"/>
          <w:sz w:val="24"/>
          <w:szCs w:val="24"/>
        </w:rPr>
        <w:t>.</w:t>
      </w:r>
    </w:p>
    <w:p w14:paraId="4E5F869F" w14:textId="668874F2" w:rsidR="00836332" w:rsidRPr="00993D60" w:rsidRDefault="00836332" w:rsidP="00530A4D">
      <w:pPr>
        <w:ind w:firstLine="567"/>
        <w:rPr>
          <w:sz w:val="24"/>
          <w:szCs w:val="24"/>
        </w:rPr>
      </w:pPr>
    </w:p>
    <w:p w14:paraId="1BFB486D" w14:textId="21C6FDCA" w:rsidR="005B7BC9" w:rsidRPr="00840C80" w:rsidRDefault="005B7BC9" w:rsidP="00530A4D">
      <w:pPr>
        <w:ind w:firstLine="567"/>
        <w:rPr>
          <w:sz w:val="24"/>
          <w:szCs w:val="24"/>
        </w:rPr>
      </w:pPr>
      <w:r w:rsidRPr="00993D60">
        <w:rPr>
          <w:sz w:val="24"/>
          <w:szCs w:val="24"/>
        </w:rPr>
        <w:t xml:space="preserve">Электронная почта для обращений </w:t>
      </w:r>
      <w:hyperlink r:id="rId40" w:history="1">
        <w:r w:rsidR="00226AFB">
          <w:rPr>
            <w:rStyle w:val="a6"/>
            <w:sz w:val="24"/>
            <w:szCs w:val="24"/>
            <w:lang w:val="en-US"/>
          </w:rPr>
          <w:t>info</w:t>
        </w:r>
        <w:r w:rsidR="00226AFB">
          <w:rPr>
            <w:rStyle w:val="a6"/>
            <w:sz w:val="24"/>
            <w:szCs w:val="24"/>
          </w:rPr>
          <w:t>@</w:t>
        </w:r>
        <w:proofErr w:type="spellStart"/>
        <w:r w:rsidR="00226AFB">
          <w:rPr>
            <w:rStyle w:val="a6"/>
            <w:sz w:val="24"/>
            <w:szCs w:val="24"/>
          </w:rPr>
          <w:t>millionaires-universe</w:t>
        </w:r>
        <w:proofErr w:type="spellEnd"/>
        <w:r w:rsidR="00226AFB">
          <w:rPr>
            <w:rStyle w:val="a6"/>
            <w:sz w:val="24"/>
            <w:szCs w:val="24"/>
          </w:rPr>
          <w:t>.</w:t>
        </w:r>
        <w:proofErr w:type="spellStart"/>
        <w:r w:rsidR="00226AFB">
          <w:rPr>
            <w:rStyle w:val="a6"/>
            <w:sz w:val="24"/>
            <w:szCs w:val="24"/>
            <w:lang w:val="en-US"/>
          </w:rPr>
          <w:t>ru</w:t>
        </w:r>
        <w:proofErr w:type="spellEnd"/>
      </w:hyperlink>
      <w:r w:rsidR="00226AFB">
        <w:rPr>
          <w:sz w:val="24"/>
          <w:szCs w:val="24"/>
        </w:rPr>
        <w:t>.</w:t>
      </w:r>
    </w:p>
    <w:sectPr w:rsidR="005B7BC9" w:rsidRPr="00840C80" w:rsidSect="00590411">
      <w:footerReference w:type="default" r:id="rId41"/>
      <w:pgSz w:w="11906" w:h="16838"/>
      <w:pgMar w:top="1134" w:right="850" w:bottom="851"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1D3A6C" w14:textId="77777777" w:rsidR="00BC65D4" w:rsidRDefault="00BC65D4" w:rsidP="0011536D">
      <w:r>
        <w:separator/>
      </w:r>
    </w:p>
  </w:endnote>
  <w:endnote w:type="continuationSeparator" w:id="0">
    <w:p w14:paraId="2D70FA26" w14:textId="77777777" w:rsidR="00BC65D4" w:rsidRDefault="00BC65D4" w:rsidP="00115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20002A87" w:usb1="00000000" w:usb2="00000000"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4878107"/>
      <w:docPartObj>
        <w:docPartGallery w:val="Page Numbers (Bottom of Page)"/>
        <w:docPartUnique/>
      </w:docPartObj>
    </w:sdtPr>
    <w:sdtContent>
      <w:sdt>
        <w:sdtPr>
          <w:id w:val="860082579"/>
          <w:docPartObj>
            <w:docPartGallery w:val="Page Numbers (Top of Page)"/>
            <w:docPartUnique/>
          </w:docPartObj>
        </w:sdtPr>
        <w:sdtContent>
          <w:p w14:paraId="791F74EA" w14:textId="7BCED14A" w:rsidR="0011536D" w:rsidRDefault="0011536D">
            <w:pPr>
              <w:pStyle w:val="a9"/>
              <w:jc w:val="right"/>
            </w:pPr>
            <w:r>
              <w:t xml:space="preserve">Страница </w:t>
            </w:r>
            <w:r>
              <w:rPr>
                <w:b/>
                <w:bCs/>
                <w:sz w:val="24"/>
                <w:szCs w:val="24"/>
              </w:rPr>
              <w:fldChar w:fldCharType="begin"/>
            </w:r>
            <w:r>
              <w:rPr>
                <w:b/>
                <w:bCs/>
              </w:rPr>
              <w:instrText>PAGE</w:instrText>
            </w:r>
            <w:r>
              <w:rPr>
                <w:b/>
                <w:bCs/>
                <w:sz w:val="24"/>
                <w:szCs w:val="24"/>
              </w:rPr>
              <w:fldChar w:fldCharType="separate"/>
            </w:r>
            <w:r>
              <w:rPr>
                <w:b/>
                <w:bCs/>
                <w:noProof/>
              </w:rPr>
              <w:t>4</w:t>
            </w:r>
            <w:r>
              <w:rPr>
                <w:b/>
                <w:bCs/>
                <w:sz w:val="24"/>
                <w:szCs w:val="24"/>
              </w:rPr>
              <w:fldChar w:fldCharType="end"/>
            </w:r>
            <w:r>
              <w:t xml:space="preserve"> из </w:t>
            </w:r>
            <w:r>
              <w:rPr>
                <w:b/>
                <w:bCs/>
                <w:sz w:val="24"/>
                <w:szCs w:val="24"/>
              </w:rPr>
              <w:fldChar w:fldCharType="begin"/>
            </w:r>
            <w:r>
              <w:rPr>
                <w:b/>
                <w:bCs/>
              </w:rPr>
              <w:instrText>NUMPAGES</w:instrText>
            </w:r>
            <w:r>
              <w:rPr>
                <w:b/>
                <w:bCs/>
                <w:sz w:val="24"/>
                <w:szCs w:val="24"/>
              </w:rPr>
              <w:fldChar w:fldCharType="separate"/>
            </w:r>
            <w:r>
              <w:rPr>
                <w:b/>
                <w:bCs/>
                <w:noProof/>
              </w:rPr>
              <w:t>8</w:t>
            </w:r>
            <w:r>
              <w:rPr>
                <w:b/>
                <w:bCs/>
                <w:sz w:val="24"/>
                <w:szCs w:val="24"/>
              </w:rPr>
              <w:fldChar w:fldCharType="end"/>
            </w:r>
          </w:p>
        </w:sdtContent>
      </w:sdt>
    </w:sdtContent>
  </w:sdt>
  <w:p w14:paraId="12BC82E8" w14:textId="77777777" w:rsidR="0011536D" w:rsidRDefault="0011536D">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0E6D48" w14:textId="77777777" w:rsidR="00BC65D4" w:rsidRDefault="00BC65D4" w:rsidP="0011536D">
      <w:r>
        <w:separator/>
      </w:r>
    </w:p>
  </w:footnote>
  <w:footnote w:type="continuationSeparator" w:id="0">
    <w:p w14:paraId="715504FD" w14:textId="77777777" w:rsidR="00BC65D4" w:rsidRDefault="00BC65D4" w:rsidP="001153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1">
    <w:nsid w:val="00000002"/>
    <w:multiLevelType w:val="singleLevel"/>
    <w:tmpl w:val="00000000"/>
    <w:lvl w:ilvl="0">
      <w:start w:val="1"/>
      <w:numFmt w:val="decimal"/>
      <w:lvlText w:val="%1)"/>
      <w:lvlJc w:val="left"/>
      <w:pPr>
        <w:tabs>
          <w:tab w:val="num" w:pos="540"/>
        </w:tabs>
        <w:ind w:left="540" w:hanging="300"/>
      </w:pPr>
      <w:rPr>
        <w:rFonts w:cs="Times New Roman"/>
      </w:rPr>
    </w:lvl>
  </w:abstractNum>
  <w:abstractNum w:abstractNumId="2">
    <w:nsid w:val="00000003"/>
    <w:multiLevelType w:val="singleLevel"/>
    <w:tmpl w:val="00000000"/>
    <w:lvl w:ilvl="0">
      <w:start w:val="1"/>
      <w:numFmt w:val="decimal"/>
      <w:lvlText w:val="%1)"/>
      <w:lvlJc w:val="left"/>
      <w:pPr>
        <w:tabs>
          <w:tab w:val="num" w:pos="540"/>
        </w:tabs>
        <w:ind w:left="540" w:hanging="300"/>
      </w:pPr>
      <w:rPr>
        <w:rFonts w:cs="Times New Roman"/>
      </w:rPr>
    </w:lvl>
  </w:abstractNum>
  <w:abstractNum w:abstractNumId="3">
    <w:nsid w:val="00000004"/>
    <w:multiLevelType w:val="singleLevel"/>
    <w:tmpl w:val="00000000"/>
    <w:lvl w:ilvl="0">
      <w:start w:val="1"/>
      <w:numFmt w:val="decimal"/>
      <w:lvlText w:val="%1)"/>
      <w:lvlJc w:val="left"/>
      <w:pPr>
        <w:tabs>
          <w:tab w:val="num" w:pos="540"/>
        </w:tabs>
        <w:ind w:left="540" w:hanging="300"/>
      </w:pPr>
      <w:rPr>
        <w:rFonts w:cs="Times New Roman"/>
      </w:rPr>
    </w:lvl>
  </w:abstractNum>
  <w:abstractNum w:abstractNumId="4">
    <w:nsid w:val="00000005"/>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5">
    <w:nsid w:val="00000006"/>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6">
    <w:nsid w:val="00000007"/>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7">
    <w:nsid w:val="00000008"/>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8">
    <w:nsid w:val="00000009"/>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9">
    <w:nsid w:val="0000000A"/>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10">
    <w:nsid w:val="0000000B"/>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11">
    <w:nsid w:val="0000000C"/>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12">
    <w:nsid w:val="0000000D"/>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13">
    <w:nsid w:val="0000000E"/>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14">
    <w:nsid w:val="0000000F"/>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15">
    <w:nsid w:val="00000010"/>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16">
    <w:nsid w:val="00000011"/>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17">
    <w:nsid w:val="00000012"/>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18">
    <w:nsid w:val="00000013"/>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19">
    <w:nsid w:val="00000014"/>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20">
    <w:nsid w:val="00000015"/>
    <w:multiLevelType w:val="singleLevel"/>
    <w:tmpl w:val="00000000"/>
    <w:lvl w:ilvl="0">
      <w:start w:val="1"/>
      <w:numFmt w:val="bullet"/>
      <w:lvlText w:val=""/>
      <w:lvlJc w:val="left"/>
      <w:pPr>
        <w:tabs>
          <w:tab w:val="num" w:pos="540"/>
        </w:tabs>
        <w:ind w:left="540" w:hanging="227"/>
      </w:pPr>
      <w:rPr>
        <w:rFonts w:ascii="Symbol" w:hAnsi="Symbol"/>
      </w:rPr>
    </w:lvl>
  </w:abstractNum>
  <w:abstractNum w:abstractNumId="21">
    <w:nsid w:val="16D93EB1"/>
    <w:multiLevelType w:val="hybridMultilevel"/>
    <w:tmpl w:val="D27A37D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695"/>
    <w:rsid w:val="000122A4"/>
    <w:rsid w:val="0011536D"/>
    <w:rsid w:val="00226AFB"/>
    <w:rsid w:val="002914D0"/>
    <w:rsid w:val="00315C3A"/>
    <w:rsid w:val="003C5695"/>
    <w:rsid w:val="00530A4D"/>
    <w:rsid w:val="00582F7B"/>
    <w:rsid w:val="00590411"/>
    <w:rsid w:val="005B7BC9"/>
    <w:rsid w:val="00640612"/>
    <w:rsid w:val="006442A4"/>
    <w:rsid w:val="006656F0"/>
    <w:rsid w:val="00694EA2"/>
    <w:rsid w:val="00762BA9"/>
    <w:rsid w:val="00836332"/>
    <w:rsid w:val="00840C80"/>
    <w:rsid w:val="00993D60"/>
    <w:rsid w:val="00BC65D4"/>
    <w:rsid w:val="00C42F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B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836332"/>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694EA2"/>
    <w:pPr>
      <w:widowControl/>
      <w:autoSpaceDE/>
      <w:autoSpaceDN/>
      <w:spacing w:before="100" w:beforeAutospacing="1" w:after="100" w:afterAutospacing="1"/>
      <w:outlineLvl w:val="0"/>
    </w:pPr>
    <w:rPr>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36332"/>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3">
    <w:name w:val="List Paragraph"/>
    <w:basedOn w:val="a"/>
    <w:uiPriority w:val="34"/>
    <w:qFormat/>
    <w:rsid w:val="00836332"/>
    <w:pPr>
      <w:ind w:left="720"/>
      <w:contextualSpacing/>
    </w:pPr>
  </w:style>
  <w:style w:type="paragraph" w:styleId="a4">
    <w:name w:val="Balloon Text"/>
    <w:basedOn w:val="a"/>
    <w:link w:val="a5"/>
    <w:uiPriority w:val="99"/>
    <w:semiHidden/>
    <w:unhideWhenUsed/>
    <w:rsid w:val="00762BA9"/>
    <w:rPr>
      <w:rFonts w:ascii="Tahoma" w:hAnsi="Tahoma" w:cs="Tahoma"/>
      <w:sz w:val="16"/>
      <w:szCs w:val="16"/>
    </w:rPr>
  </w:style>
  <w:style w:type="character" w:customStyle="1" w:styleId="a5">
    <w:name w:val="Текст выноски Знак"/>
    <w:basedOn w:val="a0"/>
    <w:link w:val="a4"/>
    <w:uiPriority w:val="99"/>
    <w:semiHidden/>
    <w:rsid w:val="00762BA9"/>
    <w:rPr>
      <w:rFonts w:ascii="Tahoma" w:eastAsia="Times New Roman" w:hAnsi="Tahoma" w:cs="Tahoma"/>
      <w:sz w:val="16"/>
      <w:szCs w:val="16"/>
    </w:rPr>
  </w:style>
  <w:style w:type="character" w:customStyle="1" w:styleId="10">
    <w:name w:val="Заголовок 1 Знак"/>
    <w:basedOn w:val="a0"/>
    <w:link w:val="1"/>
    <w:uiPriority w:val="9"/>
    <w:rsid w:val="00694EA2"/>
    <w:rPr>
      <w:rFonts w:ascii="Times New Roman" w:eastAsia="Times New Roman" w:hAnsi="Times New Roman" w:cs="Times New Roman"/>
      <w:b/>
      <w:bCs/>
      <w:kern w:val="36"/>
      <w:sz w:val="48"/>
      <w:szCs w:val="48"/>
      <w:lang w:eastAsia="ru-RU"/>
    </w:rPr>
  </w:style>
  <w:style w:type="character" w:styleId="a6">
    <w:name w:val="Hyperlink"/>
    <w:uiPriority w:val="99"/>
    <w:unhideWhenUsed/>
    <w:rsid w:val="00993D60"/>
    <w:rPr>
      <w:color w:val="0563C1"/>
      <w:u w:val="single"/>
    </w:rPr>
  </w:style>
  <w:style w:type="paragraph" w:styleId="a7">
    <w:name w:val="header"/>
    <w:basedOn w:val="a"/>
    <w:link w:val="a8"/>
    <w:uiPriority w:val="99"/>
    <w:unhideWhenUsed/>
    <w:rsid w:val="0011536D"/>
    <w:pPr>
      <w:tabs>
        <w:tab w:val="center" w:pos="4677"/>
        <w:tab w:val="right" w:pos="9355"/>
      </w:tabs>
    </w:pPr>
  </w:style>
  <w:style w:type="character" w:customStyle="1" w:styleId="a8">
    <w:name w:val="Верхний колонтитул Знак"/>
    <w:basedOn w:val="a0"/>
    <w:link w:val="a7"/>
    <w:uiPriority w:val="99"/>
    <w:rsid w:val="0011536D"/>
    <w:rPr>
      <w:rFonts w:ascii="Times New Roman" w:eastAsia="Times New Roman" w:hAnsi="Times New Roman" w:cs="Times New Roman"/>
    </w:rPr>
  </w:style>
  <w:style w:type="paragraph" w:styleId="a9">
    <w:name w:val="footer"/>
    <w:basedOn w:val="a"/>
    <w:link w:val="aa"/>
    <w:uiPriority w:val="99"/>
    <w:unhideWhenUsed/>
    <w:rsid w:val="0011536D"/>
    <w:pPr>
      <w:tabs>
        <w:tab w:val="center" w:pos="4677"/>
        <w:tab w:val="right" w:pos="9355"/>
      </w:tabs>
    </w:pPr>
  </w:style>
  <w:style w:type="character" w:customStyle="1" w:styleId="aa">
    <w:name w:val="Нижний колонтитул Знак"/>
    <w:basedOn w:val="a0"/>
    <w:link w:val="a9"/>
    <w:uiPriority w:val="99"/>
    <w:rsid w:val="0011536D"/>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836332"/>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694EA2"/>
    <w:pPr>
      <w:widowControl/>
      <w:autoSpaceDE/>
      <w:autoSpaceDN/>
      <w:spacing w:before="100" w:beforeAutospacing="1" w:after="100" w:afterAutospacing="1"/>
      <w:outlineLvl w:val="0"/>
    </w:pPr>
    <w:rPr>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36332"/>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3">
    <w:name w:val="List Paragraph"/>
    <w:basedOn w:val="a"/>
    <w:uiPriority w:val="34"/>
    <w:qFormat/>
    <w:rsid w:val="00836332"/>
    <w:pPr>
      <w:ind w:left="720"/>
      <w:contextualSpacing/>
    </w:pPr>
  </w:style>
  <w:style w:type="paragraph" w:styleId="a4">
    <w:name w:val="Balloon Text"/>
    <w:basedOn w:val="a"/>
    <w:link w:val="a5"/>
    <w:uiPriority w:val="99"/>
    <w:semiHidden/>
    <w:unhideWhenUsed/>
    <w:rsid w:val="00762BA9"/>
    <w:rPr>
      <w:rFonts w:ascii="Tahoma" w:hAnsi="Tahoma" w:cs="Tahoma"/>
      <w:sz w:val="16"/>
      <w:szCs w:val="16"/>
    </w:rPr>
  </w:style>
  <w:style w:type="character" w:customStyle="1" w:styleId="a5">
    <w:name w:val="Текст выноски Знак"/>
    <w:basedOn w:val="a0"/>
    <w:link w:val="a4"/>
    <w:uiPriority w:val="99"/>
    <w:semiHidden/>
    <w:rsid w:val="00762BA9"/>
    <w:rPr>
      <w:rFonts w:ascii="Tahoma" w:eastAsia="Times New Roman" w:hAnsi="Tahoma" w:cs="Tahoma"/>
      <w:sz w:val="16"/>
      <w:szCs w:val="16"/>
    </w:rPr>
  </w:style>
  <w:style w:type="character" w:customStyle="1" w:styleId="10">
    <w:name w:val="Заголовок 1 Знак"/>
    <w:basedOn w:val="a0"/>
    <w:link w:val="1"/>
    <w:uiPriority w:val="9"/>
    <w:rsid w:val="00694EA2"/>
    <w:rPr>
      <w:rFonts w:ascii="Times New Roman" w:eastAsia="Times New Roman" w:hAnsi="Times New Roman" w:cs="Times New Roman"/>
      <w:b/>
      <w:bCs/>
      <w:kern w:val="36"/>
      <w:sz w:val="48"/>
      <w:szCs w:val="48"/>
      <w:lang w:eastAsia="ru-RU"/>
    </w:rPr>
  </w:style>
  <w:style w:type="character" w:styleId="a6">
    <w:name w:val="Hyperlink"/>
    <w:uiPriority w:val="99"/>
    <w:unhideWhenUsed/>
    <w:rsid w:val="00993D60"/>
    <w:rPr>
      <w:color w:val="0563C1"/>
      <w:u w:val="single"/>
    </w:rPr>
  </w:style>
  <w:style w:type="paragraph" w:styleId="a7">
    <w:name w:val="header"/>
    <w:basedOn w:val="a"/>
    <w:link w:val="a8"/>
    <w:uiPriority w:val="99"/>
    <w:unhideWhenUsed/>
    <w:rsid w:val="0011536D"/>
    <w:pPr>
      <w:tabs>
        <w:tab w:val="center" w:pos="4677"/>
        <w:tab w:val="right" w:pos="9355"/>
      </w:tabs>
    </w:pPr>
  </w:style>
  <w:style w:type="character" w:customStyle="1" w:styleId="a8">
    <w:name w:val="Верхний колонтитул Знак"/>
    <w:basedOn w:val="a0"/>
    <w:link w:val="a7"/>
    <w:uiPriority w:val="99"/>
    <w:rsid w:val="0011536D"/>
    <w:rPr>
      <w:rFonts w:ascii="Times New Roman" w:eastAsia="Times New Roman" w:hAnsi="Times New Roman" w:cs="Times New Roman"/>
    </w:rPr>
  </w:style>
  <w:style w:type="paragraph" w:styleId="a9">
    <w:name w:val="footer"/>
    <w:basedOn w:val="a"/>
    <w:link w:val="aa"/>
    <w:uiPriority w:val="99"/>
    <w:unhideWhenUsed/>
    <w:rsid w:val="0011536D"/>
    <w:pPr>
      <w:tabs>
        <w:tab w:val="center" w:pos="4677"/>
        <w:tab w:val="right" w:pos="9355"/>
      </w:tabs>
    </w:pPr>
  </w:style>
  <w:style w:type="character" w:customStyle="1" w:styleId="aa">
    <w:name w:val="Нижний колонтитул Знак"/>
    <w:basedOn w:val="a0"/>
    <w:link w:val="a9"/>
    <w:uiPriority w:val="99"/>
    <w:rsid w:val="0011536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51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E465EB0898997166797848ADDA0B872CB1B0BD774ABC6699CD426154C7B64BBA027151900906275A7CEDCD74DD551849E959BF01300BE150JBr4N" TargetMode="External"/><Relationship Id="rId13" Type="http://schemas.openxmlformats.org/officeDocument/2006/relationships/hyperlink" Target="consultantplus://offline/ref=E465EB0898997166797848ADDA0B872CB1B0BD774ABC6699CD426154C7B64BBA02715190090626547CEDCD74DD551849E959BF01300BE150JBr4N" TargetMode="External"/><Relationship Id="rId18" Type="http://schemas.openxmlformats.org/officeDocument/2006/relationships/hyperlink" Target="consultantplus://offline/ref=E465EB0898997166797848ADDA0B872CB1B0BD774ABC6699CD426154C7B64BBA027151900906275E78EDCD74DD551849E959BF01300BE150JBr4N" TargetMode="External"/><Relationship Id="rId26" Type="http://schemas.openxmlformats.org/officeDocument/2006/relationships/hyperlink" Target="consultantplus://offline/ref=E465EB0898997166797848ADDA0B872CB1B0BD774ABC6699CD426154C7B64BBA027151900906265B74EDCD74DD551849E959BF01300BE150JBr4N" TargetMode="External"/><Relationship Id="rId39" Type="http://schemas.openxmlformats.org/officeDocument/2006/relationships/hyperlink" Target="consultantplus://offline/ref=E465EB0898997166797848ADDA0B872CB1B0BD774ABC6699CD426154C7B64BBA1071099C09043A5C7BF89B259BJ0r3N" TargetMode="External"/><Relationship Id="rId3" Type="http://schemas.microsoft.com/office/2007/relationships/stylesWithEffects" Target="stylesWithEffects.xml"/><Relationship Id="rId21" Type="http://schemas.openxmlformats.org/officeDocument/2006/relationships/hyperlink" Target="consultantplus://offline/ref=E465EB0898997166797848ADDA0B872CB1B6BC7A49BC6699CD426154C7B64BBA027151900906245F7CEDCD74DD551849E959BF01300BE150JBr4N" TargetMode="External"/><Relationship Id="rId34" Type="http://schemas.openxmlformats.org/officeDocument/2006/relationships/hyperlink" Target="consultantplus://offline/ref=E465EB0898997166797848ADDA0B872CB1B0BD774ABC6699CD426154C7B64BBA027151900906275E78EDCD74DD551849E959BF01300BE150JBr4N"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consultantplus://offline/ref=E465EB0898997166797848ADDA0B872CB1B0BD774ABC6699CD426154C7B64BBA1071099C09043A5C7BF89B259BJ0r3N" TargetMode="External"/><Relationship Id="rId17" Type="http://schemas.openxmlformats.org/officeDocument/2006/relationships/hyperlink" Target="consultantplus://offline/ref=E465EB0898997166797848ADDA0B872CB1B0BD774ABC6699CD426154C7B64BBA027151900906275F79EDCD74DD551849E959BF01300BE150JBr4N" TargetMode="External"/><Relationship Id="rId25" Type="http://schemas.openxmlformats.org/officeDocument/2006/relationships/hyperlink" Target="consultantplus://offline/ref=E465EB0898997166797848ADDA0B872CB1B0BE7F48BB6699CD426154C7B64BBA1071099C09043A5C7BF89B259BJ0r3N" TargetMode="External"/><Relationship Id="rId33" Type="http://schemas.openxmlformats.org/officeDocument/2006/relationships/hyperlink" Target="consultantplus://offline/ref=E465EB0898997166797848ADDA0B872CB1B0BD774ABC6699CD426154C7B64BBA027151900D0D700D38B394259B1E154EF545BF04J2rDN" TargetMode="External"/><Relationship Id="rId38" Type="http://schemas.openxmlformats.org/officeDocument/2006/relationships/hyperlink" Target="consultantplus://offline/ref=E465EB0898997166797848ADDA0B872CB1B0BD774ABC6699CD426154C7B64BBA027151900906275F79EDCD74DD551849E959BF01300BE150JBr4N" TargetMode="External"/><Relationship Id="rId2" Type="http://schemas.openxmlformats.org/officeDocument/2006/relationships/styles" Target="styles.xml"/><Relationship Id="rId16" Type="http://schemas.openxmlformats.org/officeDocument/2006/relationships/hyperlink" Target="consultantplus://offline/ref=E465EB0898997166797848ADDA0B872CB1B0BD774ABC6699CD426154C7B64BBA02715190090625547BEDCD74DD551849E959BF01300BE150JBr4N" TargetMode="External"/><Relationship Id="rId20" Type="http://schemas.openxmlformats.org/officeDocument/2006/relationships/hyperlink" Target="consultantplus://offline/ref=E465EB0898997166797848ADDA0B872CB1B0BD774ABC6699CD426154C7B64BBA1071099C09043A5C7BF89B259BJ0r3N" TargetMode="External"/><Relationship Id="rId29" Type="http://schemas.openxmlformats.org/officeDocument/2006/relationships/hyperlink" Target="consultantplus://offline/ref=E465EB0898997166797848ADDA0B872CB1B0BD7E48BC6699CD426154C7B64BBA1071099C09043A5C7BF89B259BJ0r3N"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consultantplus://offline/ref=E465EB0898997166797848ADDA0B872CB1B0BD774ABC6699CD426154C7B64BBA1071099C09043A5C7BF89B259BJ0r3N" TargetMode="External"/><Relationship Id="rId24" Type="http://schemas.openxmlformats.org/officeDocument/2006/relationships/hyperlink" Target="consultantplus://offline/ref=E465EB0898997166797848ADDA0B872CB1B6BD7C4AB86699CD426154C7B64BBA1071099C09043A5C7BF89B259BJ0r3N" TargetMode="External"/><Relationship Id="rId32" Type="http://schemas.openxmlformats.org/officeDocument/2006/relationships/hyperlink" Target="consultantplus://offline/ref=E465EB0898997166797848ADDA0B872CB1B0BD774ABC6699CD426154C7B64BBA1071099C09043A5C7BF89B259BJ0r3N" TargetMode="External"/><Relationship Id="rId37" Type="http://schemas.openxmlformats.org/officeDocument/2006/relationships/hyperlink" Target="consultantplus://offline/ref=E465EB0898997166797848ADDA0B872CB1B0BD774ABC6699CD426154C7B64BBA027151900906275E7CEDCD74DD551849E959BF01300BE150JBr4N" TargetMode="External"/><Relationship Id="rId40" Type="http://schemas.openxmlformats.org/officeDocument/2006/relationships/hyperlink" Target="mailto:info@millionaires-universe.ru" TargetMode="External"/><Relationship Id="rId5" Type="http://schemas.openxmlformats.org/officeDocument/2006/relationships/webSettings" Target="webSettings.xml"/><Relationship Id="rId15" Type="http://schemas.openxmlformats.org/officeDocument/2006/relationships/hyperlink" Target="consultantplus://offline/ref=E465EB0898997166797848ADDA0B872CB1B0BD774ABC6699CD426154C7B64BBA1071099C09043A5C7BF89B259BJ0r3N" TargetMode="External"/><Relationship Id="rId23" Type="http://schemas.openxmlformats.org/officeDocument/2006/relationships/hyperlink" Target="consultantplus://offline/ref=E465EB0898997166797848ADDA0B872CB1B6BC784BBB6699CD426154C7B64BBA1071099C09043A5C7BF89B259BJ0r3N" TargetMode="External"/><Relationship Id="rId28" Type="http://schemas.openxmlformats.org/officeDocument/2006/relationships/hyperlink" Target="consultantplus://offline/ref=E465EB0898997166797848ADDA0B872CB1B0BD774ABC6699CD426154C7B64BBA02715190090626597BEDCD74DD551849E959BF01300BE150JBr4N" TargetMode="External"/><Relationship Id="rId36" Type="http://schemas.openxmlformats.org/officeDocument/2006/relationships/hyperlink" Target="consultantplus://offline/ref=E465EB0898997166797848ADDA0B872CB1B0BD774ABC6699CD426154C7B64BBA027151900906275E78EDCD74DD551849E959BF01300BE150JBr4N" TargetMode="External"/><Relationship Id="rId10" Type="http://schemas.openxmlformats.org/officeDocument/2006/relationships/hyperlink" Target="https://millionairesuniverse.online/" TargetMode="External"/><Relationship Id="rId19" Type="http://schemas.openxmlformats.org/officeDocument/2006/relationships/hyperlink" Target="consultantplus://offline/ref=E465EB0898997166797848ADDA0B872CB1B0BD774ABC6699CD426154C7B64BBA027151900906275E7CEDCD74DD551849E959BF01300BE150JBr4N" TargetMode="External"/><Relationship Id="rId31" Type="http://schemas.openxmlformats.org/officeDocument/2006/relationships/hyperlink" Target="consultantplus://offline/ref=E465EB0898997166797848ADDA0B872CB1B0BD774ABC6699CD426154C7B64BBA1071099C09043A5C7BF89B259BJ0r3N" TargetMode="External"/><Relationship Id="rId4" Type="http://schemas.openxmlformats.org/officeDocument/2006/relationships/settings" Target="settings.xml"/><Relationship Id="rId9" Type="http://schemas.openxmlformats.org/officeDocument/2006/relationships/hyperlink" Target="consultantplus://offline/ref=E465EB0898997166797848ADDA0B872CB1B0BD774ABC6699CD426154C7B64BBA027151900906275A79EDCD74DD551849E959BF01300BE150JBr4N" TargetMode="External"/><Relationship Id="rId14" Type="http://schemas.openxmlformats.org/officeDocument/2006/relationships/hyperlink" Target="consultantplus://offline/ref=E465EB0898997166797848ADDA0B872CB1B0BD774ABC6699CD426154C7B64BBA1071099C09043A5C7BF89B259BJ0r3N" TargetMode="External"/><Relationship Id="rId22" Type="http://schemas.openxmlformats.org/officeDocument/2006/relationships/hyperlink" Target="consultantplus://offline/ref=E465EB0898997166797848ADDA0B872CB7BAB87A46EF319B9C176F51CFE611AA14385C93170623427EE69BJ2r6N" TargetMode="External"/><Relationship Id="rId27" Type="http://schemas.openxmlformats.org/officeDocument/2006/relationships/hyperlink" Target="consultantplus://offline/ref=E465EB0898997166797848ADDA0B872CB1B0BD774ABC6699CD426154C7B64BBA02715190090624547EEDCD74DD551849E959BF01300BE150JBr4N" TargetMode="External"/><Relationship Id="rId30" Type="http://schemas.openxmlformats.org/officeDocument/2006/relationships/hyperlink" Target="consultantplus://offline/ref=E465EB0898997166797848ADDA0B872CB1B0BD774ABC6699CD426154C7B64BBA1071099C09043A5C7BF89B259BJ0r3N" TargetMode="External"/><Relationship Id="rId35" Type="http://schemas.openxmlformats.org/officeDocument/2006/relationships/hyperlink" Target="consultantplus://offline/ref=E465EB0898997166797848ADDA0B872CB1B1BA7745BE6699CD426154C7B64BBA027151900906265D75EDCD74DD551849E959BF01300BE150JBr4N" TargetMode="External"/><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4722</Words>
  <Characters>26922</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31581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Дарья Дубнова</dc:creator>
  <cp:lastModifiedBy>Абонентный отдел</cp:lastModifiedBy>
  <cp:revision>5</cp:revision>
  <dcterms:created xsi:type="dcterms:W3CDTF">2024-03-15T04:51:00Z</dcterms:created>
  <dcterms:modified xsi:type="dcterms:W3CDTF">2024-10-23T11:52:00Z</dcterms:modified>
</cp:coreProperties>
</file>